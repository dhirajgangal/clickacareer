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documentparentContainer"/>
        <w:tblW w:w="0" w:type="auto"/>
        <w:tblCellSpacing w:w="0" w:type="dxa"/>
        <w:tblLayout w:type="fixed"/>
        <w:tblCellMar>
          <w:left w:w="0" w:type="dxa"/>
          <w:right w:w="0" w:type="dxa"/>
        </w:tblCellMar>
        <w:tblLook w:val="05E0" w:firstRow="1" w:lastRow="1" w:firstColumn="1" w:lastColumn="1" w:noHBand="0" w:noVBand="1"/>
      </w:tblPr>
      <w:tblGrid>
        <w:gridCol w:w="4480"/>
        <w:gridCol w:w="7426"/>
      </w:tblGrid>
      <w:tr w:rsidR="00FD044F">
        <w:trPr>
          <w:trHeight w:val="15998"/>
          <w:tblCellSpacing w:w="0" w:type="dxa"/>
        </w:trPr>
        <w:tc>
          <w:tcPr>
            <w:tcW w:w="4480" w:type="dxa"/>
            <w:shd w:val="clear" w:color="auto" w:fill="007D89"/>
            <w:tcMar>
              <w:top w:w="400" w:type="dxa"/>
              <w:left w:w="0" w:type="dxa"/>
              <w:bottom w:w="400" w:type="dxa"/>
              <w:right w:w="0" w:type="dxa"/>
            </w:tcMar>
            <w:hideMark/>
          </w:tcPr>
          <w:tbl>
            <w:tblPr>
              <w:tblStyle w:val="divdocumentleft-boxsectionidSECTIONPICT"/>
              <w:tblW w:w="4480" w:type="dxa"/>
              <w:tblCellSpacing w:w="0" w:type="dxa"/>
              <w:tblLayout w:type="fixed"/>
              <w:tblCellMar>
                <w:left w:w="0" w:type="dxa"/>
                <w:right w:w="0" w:type="dxa"/>
              </w:tblCellMar>
              <w:tblLook w:val="05E0" w:firstRow="1" w:lastRow="1" w:firstColumn="1" w:lastColumn="1" w:noHBand="0" w:noVBand="1"/>
            </w:tblPr>
            <w:tblGrid>
              <w:gridCol w:w="4480"/>
            </w:tblGrid>
            <w:tr w:rsidR="00FD044F">
              <w:trPr>
                <w:trHeight w:hRule="exact" w:val="3580"/>
                <w:tblCellSpacing w:w="0" w:type="dxa"/>
              </w:trPr>
              <w:tc>
                <w:tcPr>
                  <w:tcW w:w="4480" w:type="dxa"/>
                  <w:tcMar>
                    <w:top w:w="0" w:type="dxa"/>
                    <w:left w:w="0" w:type="dxa"/>
                    <w:bottom w:w="0" w:type="dxa"/>
                    <w:right w:w="0" w:type="dxa"/>
                  </w:tcMar>
                  <w:vAlign w:val="center"/>
                  <w:hideMark/>
                </w:tcPr>
                <w:p w:rsidR="00FD044F" w:rsidRDefault="005F5EC9">
                  <w:pPr>
                    <w:pStyle w:val="documentprflPicfield"/>
                    <w:spacing w:line="280" w:lineRule="atLeast"/>
                    <w:ind w:left="700" w:right="400"/>
                    <w:rPr>
                      <w:rStyle w:val="divdocumentdivsectiondivparagraphfirstparagraphparagraphpict"/>
                      <w:rFonts w:ascii="Blinker" w:eastAsia="Blinker" w:hAnsi="Blinker" w:cs="Blinker"/>
                      <w:color w:val="FFFFFF"/>
                      <w:sz w:val="20"/>
                      <w:szCs w:val="20"/>
                    </w:rPr>
                  </w:pPr>
                  <w:r>
                    <w:rPr>
                      <w:rStyle w:val="divdocumentdivsectiondivparagraphfirstparagraphparagraphpict"/>
                      <w:rFonts w:ascii="Blinker" w:eastAsia="Blinker" w:hAnsi="Blinker" w:cs="Blinker"/>
                      <w:noProof/>
                      <w:color w:val="FFFFFF"/>
                      <w:sz w:val="20"/>
                      <w:szCs w:val="20"/>
                    </w:rPr>
                    <w:drawing>
                      <wp:inline distT="0" distB="0" distL="0" distR="0">
                        <wp:extent cx="2146300" cy="2146300"/>
                        <wp:effectExtent l="19050" t="0" r="6350" b="69215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cstate="print"/>
                                <a:stretch>
                                  <a:fillRect/>
                                </a:stretch>
                              </pic:blipFill>
                              <pic:spPr>
                                <a:xfrm>
                                  <a:off x="0" y="0"/>
                                  <a:ext cx="2146300" cy="21463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c>
            </w:tr>
          </w:tbl>
          <w:p w:rsidR="00FD044F" w:rsidRDefault="005F5EC9">
            <w:pPr>
              <w:pStyle w:val="picturepadding"/>
              <w:ind w:left="700" w:right="400"/>
              <w:rPr>
                <w:rStyle w:val="documentleftcell"/>
                <w:rFonts w:ascii="Blinker" w:eastAsia="Blinker" w:hAnsi="Blinker" w:cs="Blinker"/>
                <w:color w:val="FFFFFF"/>
                <w:shd w:val="clear" w:color="auto" w:fill="auto"/>
              </w:rPr>
            </w:pPr>
            <w:r>
              <w:rPr>
                <w:rStyle w:val="documentleftcell"/>
                <w:rFonts w:ascii="Blinker" w:eastAsia="Blinker" w:hAnsi="Blinker" w:cs="Blinker"/>
                <w:color w:val="FFFFFF"/>
                <w:shd w:val="clear" w:color="auto" w:fill="auto"/>
              </w:rPr>
              <w:t> </w:t>
            </w:r>
          </w:p>
          <w:p w:rsidR="00FD044F" w:rsidRDefault="005F5EC9">
            <w:pPr>
              <w:pStyle w:val="documentleft-boxsectiontitle"/>
              <w:spacing w:line="340" w:lineRule="atLeast"/>
              <w:ind w:left="700" w:right="400"/>
              <w:rPr>
                <w:rStyle w:val="documentleftcell"/>
                <w:rFonts w:ascii="Blinker" w:eastAsia="Blinker" w:hAnsi="Blinker" w:cs="Blinker"/>
                <w:b/>
                <w:bCs/>
                <w:caps/>
                <w:color w:val="FFFFFF"/>
                <w:spacing w:val="10"/>
                <w:sz w:val="28"/>
                <w:szCs w:val="28"/>
                <w:shd w:val="clear" w:color="auto" w:fill="auto"/>
              </w:rPr>
            </w:pPr>
            <w:r>
              <w:rPr>
                <w:rStyle w:val="documentleftcell"/>
                <w:rFonts w:ascii="Blinker" w:eastAsia="Blinker" w:hAnsi="Blinker" w:cs="Blinker"/>
                <w:b/>
                <w:bCs/>
                <w:caps/>
                <w:color w:val="FFFFFF"/>
                <w:spacing w:val="10"/>
                <w:sz w:val="28"/>
                <w:szCs w:val="28"/>
                <w:shd w:val="clear" w:color="auto" w:fill="auto"/>
              </w:rPr>
              <w:t>Contact</w:t>
            </w:r>
          </w:p>
          <w:p w:rsidR="00FD044F" w:rsidRDefault="005F5EC9">
            <w:pPr>
              <w:pStyle w:val="titlepadding"/>
              <w:spacing w:line="100" w:lineRule="exact"/>
              <w:ind w:left="700" w:right="400"/>
              <w:rPr>
                <w:rStyle w:val="documentleftcell"/>
                <w:rFonts w:ascii="Blinker" w:eastAsia="Blinker" w:hAnsi="Blinker" w:cs="Blinker"/>
                <w:color w:val="FFFFFF"/>
                <w:shd w:val="clear" w:color="auto" w:fill="auto"/>
              </w:rPr>
            </w:pPr>
            <w:r>
              <w:rPr>
                <w:rStyle w:val="documentleftcell"/>
                <w:rFonts w:ascii="Blinker" w:eastAsia="Blinker" w:hAnsi="Blinker" w:cs="Blinker"/>
                <w:color w:val="FFFFFF"/>
                <w:shd w:val="clear" w:color="auto" w:fill="auto"/>
              </w:rPr>
              <w:t> </w:t>
            </w:r>
          </w:p>
          <w:tbl>
            <w:tblPr>
              <w:tblStyle w:val="table"/>
              <w:tblW w:w="0" w:type="auto"/>
              <w:tblCellSpacing w:w="0" w:type="dxa"/>
              <w:tblInd w:w="700" w:type="dxa"/>
              <w:tblLayout w:type="fixed"/>
              <w:tblCellMar>
                <w:left w:w="0" w:type="dxa"/>
                <w:right w:w="0" w:type="dxa"/>
              </w:tblCellMar>
              <w:tblLook w:val="05E0" w:firstRow="1" w:lastRow="1" w:firstColumn="1" w:lastColumn="1" w:noHBand="0" w:noVBand="1"/>
            </w:tblPr>
            <w:tblGrid>
              <w:gridCol w:w="300"/>
              <w:gridCol w:w="3540"/>
            </w:tblGrid>
            <w:tr w:rsidR="00FD044F">
              <w:trPr>
                <w:tblCellSpacing w:w="0" w:type="dxa"/>
              </w:trPr>
              <w:tc>
                <w:tcPr>
                  <w:tcW w:w="300" w:type="dxa"/>
                  <w:tcMar>
                    <w:top w:w="0" w:type="dxa"/>
                    <w:left w:w="0" w:type="dxa"/>
                    <w:bottom w:w="160" w:type="dxa"/>
                    <w:right w:w="0" w:type="dxa"/>
                  </w:tcMar>
                  <w:vAlign w:val="center"/>
                  <w:hideMark/>
                </w:tcPr>
                <w:p w:rsidR="00FD044F" w:rsidRDefault="005F5EC9">
                  <w:pPr>
                    <w:rPr>
                      <w:rStyle w:val="documentleftcell"/>
                      <w:rFonts w:ascii="Blinker" w:eastAsia="Blinker" w:hAnsi="Blinker" w:cs="Blinker"/>
                      <w:color w:val="FFFFFF"/>
                      <w:sz w:val="20"/>
                      <w:szCs w:val="20"/>
                      <w:shd w:val="clear" w:color="auto" w:fill="auto"/>
                    </w:rPr>
                  </w:pPr>
                  <w:r>
                    <w:rPr>
                      <w:rStyle w:val="documentcell-small"/>
                      <w:rFonts w:ascii="Blinker" w:eastAsia="Blinker" w:hAnsi="Blinker" w:cs="Blinker"/>
                      <w:noProof/>
                      <w:color w:val="FFFFFF"/>
                      <w:sz w:val="20"/>
                      <w:szCs w:val="20"/>
                    </w:rPr>
                    <w:drawing>
                      <wp:inline distT="0" distB="0" distL="0" distR="0">
                        <wp:extent cx="140148" cy="190998"/>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7" cstate="print"/>
                                <a:stretch>
                                  <a:fillRect/>
                                </a:stretch>
                              </pic:blipFill>
                              <pic:spPr>
                                <a:xfrm>
                                  <a:off x="0" y="0"/>
                                  <a:ext cx="140148" cy="190998"/>
                                </a:xfrm>
                                <a:prstGeom prst="rect">
                                  <a:avLst/>
                                </a:prstGeom>
                              </pic:spPr>
                            </pic:pic>
                          </a:graphicData>
                        </a:graphic>
                      </wp:inline>
                    </w:drawing>
                  </w:r>
                </w:p>
              </w:tc>
              <w:tc>
                <w:tcPr>
                  <w:tcW w:w="3540" w:type="dxa"/>
                  <w:tcMar>
                    <w:top w:w="0" w:type="dxa"/>
                    <w:left w:w="160" w:type="dxa"/>
                    <w:bottom w:w="160" w:type="dxa"/>
                    <w:right w:w="400" w:type="dxa"/>
                  </w:tcMar>
                  <w:vAlign w:val="center"/>
                  <w:hideMark/>
                </w:tcPr>
                <w:p w:rsidR="00FD044F" w:rsidRPr="0036457E" w:rsidRDefault="009663DF">
                  <w:pPr>
                    <w:pStyle w:val="documentzipsuffix"/>
                    <w:spacing w:line="280" w:lineRule="atLeast"/>
                    <w:ind w:right="800"/>
                    <w:rPr>
                      <w:rStyle w:val="documentcell-large"/>
                      <w:rFonts w:ascii="Blinker" w:eastAsia="Blinker" w:hAnsi="Blinker" w:cs="Blinker"/>
                      <w:color w:val="FFFFFF"/>
                      <w:sz w:val="22"/>
                      <w:szCs w:val="20"/>
                    </w:rPr>
                  </w:pPr>
                  <w:r w:rsidRPr="0036457E">
                    <w:rPr>
                      <w:rStyle w:val="span"/>
                      <w:rFonts w:ascii="Blinker" w:eastAsia="Blinker" w:hAnsi="Blinker" w:cs="Blinker"/>
                      <w:color w:val="FFFFFF"/>
                      <w:sz w:val="22"/>
                      <w:szCs w:val="20"/>
                    </w:rPr>
                    <w:t>Dambulla Road,Palle G</w:t>
                  </w:r>
                  <w:r w:rsidR="005F5EC9" w:rsidRPr="0036457E">
                    <w:rPr>
                      <w:rStyle w:val="span"/>
                      <w:rFonts w:ascii="Blinker" w:eastAsia="Blinker" w:hAnsi="Blinker" w:cs="Blinker"/>
                      <w:color w:val="FFFFFF"/>
                      <w:sz w:val="22"/>
                      <w:szCs w:val="20"/>
                    </w:rPr>
                    <w:t>ettuwana,</w:t>
                  </w:r>
                  <w:r w:rsidR="005F5EC9" w:rsidRPr="0036457E">
                    <w:rPr>
                      <w:rStyle w:val="documentcell-large"/>
                      <w:rFonts w:ascii="Blinker" w:eastAsia="Blinker" w:hAnsi="Blinker" w:cs="Blinker"/>
                      <w:color w:val="FFFFFF"/>
                      <w:sz w:val="22"/>
                      <w:szCs w:val="20"/>
                    </w:rPr>
                    <w:t xml:space="preserve"> </w:t>
                  </w:r>
                  <w:r w:rsidR="005F5EC9" w:rsidRPr="0036457E">
                    <w:rPr>
                      <w:rStyle w:val="span"/>
                      <w:rFonts w:ascii="Blinker" w:eastAsia="Blinker" w:hAnsi="Blinker" w:cs="Blinker"/>
                      <w:color w:val="FFFFFF"/>
                      <w:sz w:val="22"/>
                      <w:szCs w:val="20"/>
                    </w:rPr>
                    <w:t>kurunegala,</w:t>
                  </w:r>
                  <w:r w:rsidR="005F5EC9" w:rsidRPr="0036457E">
                    <w:rPr>
                      <w:rStyle w:val="documentcell-large"/>
                      <w:rFonts w:ascii="Blinker" w:eastAsia="Blinker" w:hAnsi="Blinker" w:cs="Blinker"/>
                      <w:color w:val="FFFFFF"/>
                      <w:sz w:val="22"/>
                      <w:szCs w:val="20"/>
                    </w:rPr>
                    <w:t xml:space="preserve"> </w:t>
                  </w:r>
                  <w:r w:rsidRPr="0036457E">
                    <w:rPr>
                      <w:rStyle w:val="span"/>
                      <w:rFonts w:ascii="Blinker" w:eastAsia="Blinker" w:hAnsi="Blinker" w:cs="Blinker"/>
                      <w:color w:val="FFFFFF"/>
                      <w:sz w:val="22"/>
                      <w:szCs w:val="20"/>
                    </w:rPr>
                    <w:t>Sri L</w:t>
                  </w:r>
                  <w:r w:rsidR="005F5EC9" w:rsidRPr="0036457E">
                    <w:rPr>
                      <w:rStyle w:val="span"/>
                      <w:rFonts w:ascii="Blinker" w:eastAsia="Blinker" w:hAnsi="Blinker" w:cs="Blinker"/>
                      <w:color w:val="FFFFFF"/>
                      <w:sz w:val="22"/>
                      <w:szCs w:val="20"/>
                    </w:rPr>
                    <w:t>anka,</w:t>
                  </w:r>
                  <w:r w:rsidR="005F5EC9" w:rsidRPr="0036457E">
                    <w:rPr>
                      <w:rStyle w:val="documentcell-large"/>
                      <w:rFonts w:ascii="Blinker" w:eastAsia="Blinker" w:hAnsi="Blinker" w:cs="Blinker"/>
                      <w:color w:val="FFFFFF"/>
                      <w:sz w:val="22"/>
                      <w:szCs w:val="20"/>
                    </w:rPr>
                    <w:t xml:space="preserve"> </w:t>
                  </w:r>
                  <w:r w:rsidR="005F5EC9" w:rsidRPr="0036457E">
                    <w:rPr>
                      <w:rStyle w:val="span"/>
                      <w:rFonts w:ascii="Blinker" w:eastAsia="Blinker" w:hAnsi="Blinker" w:cs="Blinker"/>
                      <w:color w:val="FFFFFF"/>
                      <w:sz w:val="22"/>
                      <w:szCs w:val="20"/>
                    </w:rPr>
                    <w:t>.</w:t>
                  </w:r>
                  <w:r w:rsidR="005F5EC9" w:rsidRPr="0036457E">
                    <w:rPr>
                      <w:rStyle w:val="documentcell-large"/>
                      <w:rFonts w:ascii="Blinker" w:eastAsia="Blinker" w:hAnsi="Blinker" w:cs="Blinker"/>
                      <w:color w:val="FFFFFF"/>
                      <w:sz w:val="22"/>
                      <w:szCs w:val="20"/>
                    </w:rPr>
                    <w:t xml:space="preserve"> </w:t>
                  </w:r>
                </w:p>
              </w:tc>
            </w:tr>
            <w:tr w:rsidR="00FD044F">
              <w:trPr>
                <w:tblCellSpacing w:w="0" w:type="dxa"/>
              </w:trPr>
              <w:tc>
                <w:tcPr>
                  <w:tcW w:w="300" w:type="dxa"/>
                  <w:tcMar>
                    <w:top w:w="0" w:type="dxa"/>
                    <w:left w:w="0" w:type="dxa"/>
                    <w:bottom w:w="160" w:type="dxa"/>
                    <w:right w:w="0" w:type="dxa"/>
                  </w:tcMar>
                  <w:vAlign w:val="center"/>
                  <w:hideMark/>
                </w:tcPr>
                <w:p w:rsidR="00FD044F" w:rsidRDefault="005F5EC9">
                  <w:pPr>
                    <w:spacing w:line="280" w:lineRule="atLeast"/>
                    <w:ind w:right="400"/>
                    <w:rPr>
                      <w:rStyle w:val="documentcell-small"/>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081B6B7F" wp14:editId="1EF793DF">
                        <wp:extent cx="152832"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8" cstate="print"/>
                                <a:stretch>
                                  <a:fillRect/>
                                </a:stretch>
                              </pic:blipFill>
                              <pic:spPr>
                                <a:xfrm>
                                  <a:off x="0" y="0"/>
                                  <a:ext cx="152832" cy="152923"/>
                                </a:xfrm>
                                <a:prstGeom prst="rect">
                                  <a:avLst/>
                                </a:prstGeom>
                              </pic:spPr>
                            </pic:pic>
                          </a:graphicData>
                        </a:graphic>
                      </wp:inline>
                    </w:drawing>
                  </w:r>
                </w:p>
              </w:tc>
              <w:tc>
                <w:tcPr>
                  <w:tcW w:w="3540" w:type="dxa"/>
                  <w:tcMar>
                    <w:top w:w="0" w:type="dxa"/>
                    <w:left w:w="160" w:type="dxa"/>
                    <w:bottom w:w="160" w:type="dxa"/>
                    <w:right w:w="400" w:type="dxa"/>
                  </w:tcMar>
                  <w:vAlign w:val="center"/>
                  <w:hideMark/>
                </w:tcPr>
                <w:p w:rsidR="00FD044F" w:rsidRPr="0036457E" w:rsidRDefault="005F5EC9">
                  <w:pPr>
                    <w:spacing w:line="280" w:lineRule="atLeast"/>
                    <w:ind w:right="400"/>
                    <w:rPr>
                      <w:rStyle w:val="documentcell-small"/>
                      <w:rFonts w:ascii="Blinker" w:eastAsia="Blinker" w:hAnsi="Blinker" w:cs="Blinker"/>
                      <w:color w:val="FFFFFF"/>
                      <w:sz w:val="22"/>
                      <w:szCs w:val="20"/>
                    </w:rPr>
                  </w:pPr>
                  <w:r w:rsidRPr="0036457E">
                    <w:rPr>
                      <w:rStyle w:val="span"/>
                      <w:rFonts w:ascii="Blinker" w:eastAsia="Blinker" w:hAnsi="Blinker" w:cs="Blinker"/>
                      <w:color w:val="FFFFFF"/>
                      <w:sz w:val="22"/>
                      <w:szCs w:val="20"/>
                    </w:rPr>
                    <w:t>0097337338857</w:t>
                  </w:r>
                  <w:r w:rsidRPr="0036457E">
                    <w:rPr>
                      <w:rStyle w:val="documentcell-large"/>
                      <w:rFonts w:ascii="Blinker" w:eastAsia="Blinker" w:hAnsi="Blinker" w:cs="Blinker"/>
                      <w:color w:val="FFFFFF"/>
                      <w:sz w:val="22"/>
                      <w:szCs w:val="20"/>
                    </w:rPr>
                    <w:t xml:space="preserve"> </w:t>
                  </w:r>
                </w:p>
              </w:tc>
            </w:tr>
            <w:tr w:rsidR="00FD044F">
              <w:trPr>
                <w:tblCellSpacing w:w="0" w:type="dxa"/>
              </w:trPr>
              <w:tc>
                <w:tcPr>
                  <w:tcW w:w="300" w:type="dxa"/>
                  <w:tcMar>
                    <w:top w:w="0" w:type="dxa"/>
                    <w:left w:w="0" w:type="dxa"/>
                    <w:bottom w:w="160" w:type="dxa"/>
                    <w:right w:w="0" w:type="dxa"/>
                  </w:tcMar>
                  <w:vAlign w:val="center"/>
                  <w:hideMark/>
                </w:tcPr>
                <w:p w:rsidR="00FD044F" w:rsidRDefault="005F5EC9">
                  <w:pPr>
                    <w:spacing w:line="280" w:lineRule="atLeast"/>
                    <w:ind w:right="400"/>
                    <w:rPr>
                      <w:rStyle w:val="documentcell-large"/>
                      <w:rFonts w:ascii="Blinker" w:eastAsia="Blinker" w:hAnsi="Blinker" w:cs="Blinker"/>
                      <w:color w:val="FFFFFF"/>
                      <w:sz w:val="20"/>
                      <w:szCs w:val="20"/>
                    </w:rPr>
                  </w:pPr>
                  <w:r>
                    <w:rPr>
                      <w:rStyle w:val="documentcell-small"/>
                      <w:rFonts w:ascii="Blinker" w:eastAsia="Blinker" w:hAnsi="Blinker" w:cs="Blinker"/>
                      <w:noProof/>
                      <w:color w:val="FFFFFF"/>
                      <w:sz w:val="20"/>
                      <w:szCs w:val="20"/>
                    </w:rPr>
                    <w:drawing>
                      <wp:inline distT="0" distB="0" distL="0" distR="0" wp14:anchorId="0D42FCAB" wp14:editId="5DE3DEC5">
                        <wp:extent cx="152832" cy="152923"/>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cstate="print"/>
                                <a:stretch>
                                  <a:fillRect/>
                                </a:stretch>
                              </pic:blipFill>
                              <pic:spPr>
                                <a:xfrm>
                                  <a:off x="0" y="0"/>
                                  <a:ext cx="152832" cy="152923"/>
                                </a:xfrm>
                                <a:prstGeom prst="rect">
                                  <a:avLst/>
                                </a:prstGeom>
                              </pic:spPr>
                            </pic:pic>
                          </a:graphicData>
                        </a:graphic>
                      </wp:inline>
                    </w:drawing>
                  </w:r>
                </w:p>
              </w:tc>
              <w:tc>
                <w:tcPr>
                  <w:tcW w:w="3540" w:type="dxa"/>
                  <w:tcMar>
                    <w:top w:w="0" w:type="dxa"/>
                    <w:left w:w="160" w:type="dxa"/>
                    <w:bottom w:w="160" w:type="dxa"/>
                    <w:right w:w="400" w:type="dxa"/>
                  </w:tcMar>
                  <w:vAlign w:val="center"/>
                  <w:hideMark/>
                </w:tcPr>
                <w:p w:rsidR="00FD044F" w:rsidRPr="0036457E" w:rsidRDefault="009663DF">
                  <w:pPr>
                    <w:spacing w:line="280" w:lineRule="atLeast"/>
                    <w:ind w:right="400"/>
                    <w:rPr>
                      <w:rStyle w:val="documentcell-small"/>
                      <w:rFonts w:ascii="Blinker" w:eastAsia="Blinker" w:hAnsi="Blinker" w:cs="Blinker"/>
                      <w:color w:val="FFFFFF"/>
                      <w:sz w:val="22"/>
                      <w:szCs w:val="20"/>
                    </w:rPr>
                  </w:pPr>
                  <w:r w:rsidRPr="0036457E">
                    <w:rPr>
                      <w:rStyle w:val="span"/>
                      <w:rFonts w:ascii="Blinker" w:eastAsia="Blinker" w:hAnsi="Blinker" w:cs="Blinker"/>
                      <w:color w:val="FFFFFF"/>
                      <w:sz w:val="22"/>
                      <w:szCs w:val="20"/>
                    </w:rPr>
                    <w:t>C</w:t>
                  </w:r>
                  <w:r w:rsidR="005F5EC9" w:rsidRPr="0036457E">
                    <w:rPr>
                      <w:rStyle w:val="span"/>
                      <w:rFonts w:ascii="Blinker" w:eastAsia="Blinker" w:hAnsi="Blinker" w:cs="Blinker"/>
                      <w:color w:val="FFFFFF"/>
                      <w:sz w:val="22"/>
                      <w:szCs w:val="20"/>
                    </w:rPr>
                    <w:t>hamilka2@gmail.com</w:t>
                  </w:r>
                </w:p>
              </w:tc>
            </w:tr>
          </w:tbl>
          <w:p w:rsidR="00FD044F" w:rsidRDefault="005F5EC9">
            <w:pPr>
              <w:pStyle w:val="documentSECTIONCNTCsectionnotadditionallnkscspdivnth-child1"/>
              <w:ind w:left="700" w:right="400"/>
              <w:rPr>
                <w:rStyle w:val="documentleftcell"/>
                <w:rFonts w:ascii="Blinker" w:eastAsia="Blinker" w:hAnsi="Blinker" w:cs="Blinker"/>
                <w:color w:val="FFFFFF"/>
                <w:sz w:val="20"/>
                <w:szCs w:val="20"/>
                <w:shd w:val="clear" w:color="auto" w:fill="auto"/>
              </w:rPr>
            </w:pPr>
            <w:r>
              <w:rPr>
                <w:rStyle w:val="documentleftcell"/>
                <w:rFonts w:ascii="Blinker" w:eastAsia="Blinker" w:hAnsi="Blinker" w:cs="Blinker"/>
                <w:color w:val="FFFFFF"/>
                <w:sz w:val="20"/>
                <w:szCs w:val="20"/>
                <w:shd w:val="clear" w:color="auto" w:fill="auto"/>
              </w:rPr>
              <w:t> </w:t>
            </w:r>
          </w:p>
          <w:p w:rsidR="00FD044F" w:rsidRDefault="005F5EC9">
            <w:pPr>
              <w:pStyle w:val="documentleft-boxsectiontitle"/>
              <w:spacing w:line="340" w:lineRule="atLeast"/>
              <w:ind w:left="700" w:right="400"/>
              <w:rPr>
                <w:rStyle w:val="documentleftcell"/>
                <w:rFonts w:ascii="Blinker" w:eastAsia="Blinker" w:hAnsi="Blinker" w:cs="Blinker"/>
                <w:b/>
                <w:bCs/>
                <w:caps/>
                <w:color w:val="FFFFFF"/>
                <w:spacing w:val="10"/>
                <w:sz w:val="28"/>
                <w:szCs w:val="28"/>
                <w:shd w:val="clear" w:color="auto" w:fill="auto"/>
              </w:rPr>
            </w:pPr>
            <w:r>
              <w:rPr>
                <w:rStyle w:val="documentleftcell"/>
                <w:rFonts w:ascii="Blinker" w:eastAsia="Blinker" w:hAnsi="Blinker" w:cs="Blinker"/>
                <w:b/>
                <w:bCs/>
                <w:caps/>
                <w:color w:val="FFFFFF"/>
                <w:spacing w:val="10"/>
                <w:sz w:val="28"/>
                <w:szCs w:val="28"/>
                <w:shd w:val="clear" w:color="auto" w:fill="auto"/>
              </w:rPr>
              <w:t>Skills</w:t>
            </w:r>
          </w:p>
          <w:p w:rsidR="00FD044F" w:rsidRDefault="005F5EC9">
            <w:pPr>
              <w:pStyle w:val="titlepadding"/>
              <w:spacing w:line="100" w:lineRule="exact"/>
              <w:ind w:left="700" w:right="400"/>
              <w:rPr>
                <w:rStyle w:val="documentleftcell"/>
                <w:rFonts w:ascii="Blinker" w:eastAsia="Blinker" w:hAnsi="Blinker" w:cs="Blinker"/>
                <w:color w:val="FFFFFF"/>
                <w:shd w:val="clear" w:color="auto" w:fill="auto"/>
              </w:rPr>
            </w:pPr>
            <w:r>
              <w:rPr>
                <w:rStyle w:val="documentleftcell"/>
                <w:rFonts w:ascii="Blinker" w:eastAsia="Blinker" w:hAnsi="Blinker" w:cs="Blinker"/>
                <w:color w:val="FFFFFF"/>
                <w:shd w:val="clear" w:color="auto" w:fill="auto"/>
              </w:rPr>
              <w:t> </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Stock Control</w:t>
            </w:r>
          </w:p>
          <w:p w:rsidR="00FD044F" w:rsidRPr="0036457E" w:rsidRDefault="009663DF">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Staff S</w:t>
            </w:r>
            <w:r w:rsidR="005F5EC9" w:rsidRPr="0036457E">
              <w:rPr>
                <w:rStyle w:val="documentleft-boxskillpaddedline"/>
                <w:rFonts w:ascii="Blinker" w:eastAsia="Blinker" w:hAnsi="Blinker" w:cs="Blinker"/>
                <w:color w:val="FFFFFF"/>
                <w:sz w:val="22"/>
                <w:szCs w:val="20"/>
              </w:rPr>
              <w:t>cheduling</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Motivational team management</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Attention to detail</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Equipment usage</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Food</w:t>
            </w:r>
            <w:r w:rsidR="009663DF" w:rsidRPr="0036457E">
              <w:rPr>
                <w:rStyle w:val="documentleft-boxskillpaddedline"/>
                <w:rFonts w:ascii="Blinker" w:eastAsia="Blinker" w:hAnsi="Blinker" w:cs="Blinker"/>
                <w:color w:val="FFFFFF"/>
                <w:sz w:val="22"/>
                <w:szCs w:val="20"/>
              </w:rPr>
              <w:t xml:space="preserve"> </w:t>
            </w:r>
            <w:r w:rsidRPr="0036457E">
              <w:rPr>
                <w:rStyle w:val="documentleft-boxskillpaddedline"/>
                <w:rFonts w:ascii="Blinker" w:eastAsia="Blinker" w:hAnsi="Blinker" w:cs="Blinker"/>
                <w:color w:val="FFFFFF"/>
                <w:sz w:val="22"/>
                <w:szCs w:val="20"/>
              </w:rPr>
              <w:t>service</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Conflict resolution</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Commanding leadership style</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Verbal and written communication</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Staff training</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Reporting</w:t>
            </w:r>
          </w:p>
          <w:p w:rsidR="00FD044F" w:rsidRPr="0036457E" w:rsidRDefault="005F5EC9">
            <w:pPr>
              <w:pStyle w:val="divdocumentulli"/>
              <w:numPr>
                <w:ilvl w:val="0"/>
                <w:numId w:val="1"/>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Creativity</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Menu development</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Food preparation</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Problem solving</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Stock control</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Compliance</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Food allergens knowledge</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Back of house admin</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Kitchen management</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Safe handling</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Catering background</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Special requests</w:t>
            </w:r>
          </w:p>
          <w:p w:rsidR="00FD044F" w:rsidRPr="0036457E"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Baking and pastry</w:t>
            </w:r>
          </w:p>
          <w:p w:rsidR="00FD044F" w:rsidRDefault="005F5EC9">
            <w:pPr>
              <w:pStyle w:val="divdocumentulli"/>
              <w:numPr>
                <w:ilvl w:val="0"/>
                <w:numId w:val="2"/>
              </w:numP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 xml:space="preserve">Continental ,Arabic ,Indian ,Chinese ,Lebanese ,diet. keto ,BBQ. fine </w:t>
            </w:r>
            <w:r w:rsidR="00207C12" w:rsidRPr="0036457E">
              <w:rPr>
                <w:rStyle w:val="documentleft-boxskillpaddedline"/>
                <w:rFonts w:ascii="Blinker" w:eastAsia="Blinker" w:hAnsi="Blinker" w:cs="Blinker"/>
                <w:color w:val="FFFFFF"/>
                <w:sz w:val="22"/>
                <w:szCs w:val="20"/>
              </w:rPr>
              <w:t>dining</w:t>
            </w:r>
            <w:r w:rsidRPr="0036457E">
              <w:rPr>
                <w:rStyle w:val="documentleft-boxskillpaddedline"/>
                <w:rFonts w:ascii="Blinker" w:eastAsia="Blinker" w:hAnsi="Blinker" w:cs="Blinker"/>
                <w:color w:val="FFFFFF"/>
                <w:sz w:val="22"/>
                <w:szCs w:val="20"/>
              </w:rPr>
              <w:t xml:space="preserve"> cuisine</w:t>
            </w:r>
            <w:r w:rsidR="006B74C9">
              <w:rPr>
                <w:rStyle w:val="documentleft-boxskillpaddedline"/>
                <w:rFonts w:ascii="Blinker" w:eastAsia="Blinker" w:hAnsi="Blinker" w:cs="Blinker"/>
                <w:color w:val="FFFFFF"/>
                <w:sz w:val="22"/>
                <w:szCs w:val="20"/>
              </w:rPr>
              <w:t>.</w:t>
            </w:r>
          </w:p>
          <w:p w:rsidR="00C035A2" w:rsidRPr="0036457E" w:rsidRDefault="00C035A2" w:rsidP="00C035A2">
            <w:pPr>
              <w:pStyle w:val="divdocumentulli"/>
              <w:numPr>
                <w:ilvl w:val="0"/>
                <w:numId w:val="1"/>
              </w:numPr>
              <w:pBdr>
                <w:left w:val="none" w:sz="0" w:space="0" w:color="auto"/>
              </w:pBdr>
              <w:spacing w:line="280" w:lineRule="atLeast"/>
              <w:ind w:left="940" w:right="400" w:hanging="232"/>
              <w:rPr>
                <w:rStyle w:val="documentleft-boxskillpaddedline"/>
                <w:rFonts w:ascii="Blinker" w:eastAsia="Blinker" w:hAnsi="Blinker" w:cs="Blinker"/>
                <w:color w:val="FFFFFF"/>
                <w:sz w:val="22"/>
                <w:szCs w:val="20"/>
              </w:rPr>
            </w:pPr>
            <w:r w:rsidRPr="0036457E">
              <w:rPr>
                <w:rStyle w:val="documentleft-boxskillpaddedline"/>
                <w:rFonts w:ascii="Blinker" w:eastAsia="Blinker" w:hAnsi="Blinker" w:cs="Blinker"/>
                <w:color w:val="FFFFFF"/>
                <w:sz w:val="22"/>
                <w:szCs w:val="20"/>
              </w:rPr>
              <w:t>Food Allergens Knowledge</w:t>
            </w:r>
          </w:p>
          <w:p w:rsidR="00C035A2" w:rsidRPr="0036457E" w:rsidRDefault="00C035A2" w:rsidP="00C035A2">
            <w:pPr>
              <w:pStyle w:val="divdocumentulli"/>
              <w:spacing w:line="280" w:lineRule="atLeast"/>
              <w:ind w:left="940" w:right="400"/>
              <w:rPr>
                <w:rStyle w:val="documentleft-boxskillpaddedline"/>
                <w:rFonts w:ascii="Blinker" w:eastAsia="Blinker" w:hAnsi="Blinker" w:cs="Blinker"/>
                <w:color w:val="FFFFFF"/>
                <w:sz w:val="22"/>
                <w:szCs w:val="20"/>
              </w:rPr>
            </w:pPr>
          </w:p>
          <w:p w:rsidR="00FD044F" w:rsidRDefault="005F5EC9">
            <w:pPr>
              <w:pStyle w:val="documentsectionscspdiv"/>
              <w:ind w:left="700" w:right="400"/>
              <w:rPr>
                <w:rStyle w:val="documentleftcell"/>
                <w:rFonts w:ascii="Blinker" w:eastAsia="Blinker" w:hAnsi="Blinker" w:cs="Blinker"/>
                <w:color w:val="FFFFFF"/>
                <w:shd w:val="clear" w:color="auto" w:fill="auto"/>
              </w:rPr>
            </w:pPr>
            <w:r>
              <w:rPr>
                <w:rStyle w:val="documentleftcell"/>
                <w:rFonts w:ascii="Blinker" w:eastAsia="Blinker" w:hAnsi="Blinker" w:cs="Blinker"/>
                <w:color w:val="FFFFFF"/>
                <w:shd w:val="clear" w:color="auto" w:fill="auto"/>
              </w:rPr>
              <w:t> </w:t>
            </w:r>
          </w:p>
          <w:p w:rsidR="00FD044F" w:rsidRDefault="00FD044F">
            <w:pPr>
              <w:pStyle w:val="divdocumentleft-box"/>
              <w:pBdr>
                <w:left w:val="none" w:sz="0" w:space="0" w:color="auto"/>
                <w:right w:val="none" w:sz="0" w:space="0" w:color="auto"/>
              </w:pBdr>
              <w:shd w:val="clear" w:color="auto" w:fill="auto"/>
              <w:spacing w:line="280" w:lineRule="atLeast"/>
              <w:ind w:left="700" w:right="400"/>
              <w:rPr>
                <w:rStyle w:val="divdocumentleft-boxCharacter"/>
                <w:rFonts w:ascii="Blinker" w:eastAsia="Blinker" w:hAnsi="Blinker" w:cs="Blinker"/>
                <w:sz w:val="20"/>
                <w:szCs w:val="20"/>
                <w:shd w:val="clear" w:color="auto" w:fill="auto"/>
              </w:rPr>
            </w:pPr>
          </w:p>
        </w:tc>
        <w:tc>
          <w:tcPr>
            <w:tcW w:w="7426" w:type="dxa"/>
            <w:tcMar>
              <w:top w:w="0" w:type="dxa"/>
              <w:left w:w="0" w:type="dxa"/>
              <w:bottom w:w="0" w:type="dxa"/>
              <w:right w:w="0" w:type="dxa"/>
            </w:tcMar>
            <w:hideMark/>
          </w:tcPr>
          <w:tbl>
            <w:tblPr>
              <w:tblStyle w:val="divdocumentright-table"/>
              <w:tblW w:w="5000" w:type="pct"/>
              <w:tblCellSpacing w:w="0" w:type="dxa"/>
              <w:tblLayout w:type="fixed"/>
              <w:tblCellMar>
                <w:left w:w="0" w:type="dxa"/>
                <w:right w:w="0" w:type="dxa"/>
              </w:tblCellMar>
              <w:tblLook w:val="05E0" w:firstRow="1" w:lastRow="1" w:firstColumn="1" w:lastColumn="1" w:noHBand="0" w:noVBand="1"/>
            </w:tblPr>
            <w:tblGrid>
              <w:gridCol w:w="7426"/>
            </w:tblGrid>
            <w:tr w:rsidR="00FD044F">
              <w:trPr>
                <w:tblCellSpacing w:w="0" w:type="dxa"/>
              </w:trPr>
              <w:tc>
                <w:tcPr>
                  <w:tcW w:w="7426" w:type="dxa"/>
                  <w:tcMar>
                    <w:top w:w="0" w:type="dxa"/>
                    <w:left w:w="120" w:type="dxa"/>
                    <w:bottom w:w="0" w:type="dxa"/>
                    <w:right w:w="120" w:type="dxa"/>
                  </w:tcMar>
                  <w:hideMark/>
                </w:tcPr>
                <w:p w:rsidR="00FD044F" w:rsidRPr="006B74C9" w:rsidRDefault="00207C12">
                  <w:pPr>
                    <w:pStyle w:val="documentname"/>
                    <w:pBdr>
                      <w:bottom w:val="none" w:sz="0" w:space="0" w:color="auto"/>
                    </w:pBdr>
                    <w:ind w:left="360" w:right="360"/>
                    <w:rPr>
                      <w:rStyle w:val="divdocumentright-box"/>
                      <w:rFonts w:ascii="Blinker" w:eastAsia="Blinker" w:hAnsi="Blinker" w:cs="Blinker"/>
                      <w:sz w:val="68"/>
                    </w:rPr>
                  </w:pPr>
                  <w:r w:rsidRPr="006B74C9">
                    <w:rPr>
                      <w:rStyle w:val="span"/>
                      <w:rFonts w:ascii="Blinker" w:eastAsia="Blinker" w:hAnsi="Blinker" w:cs="Blinker"/>
                      <w:sz w:val="68"/>
                    </w:rPr>
                    <w:t>C</w:t>
                  </w:r>
                  <w:r w:rsidR="005F5EC9" w:rsidRPr="006B74C9">
                    <w:rPr>
                      <w:rStyle w:val="span"/>
                      <w:rFonts w:ascii="Blinker" w:eastAsia="Blinker" w:hAnsi="Blinker" w:cs="Blinker"/>
                      <w:sz w:val="68"/>
                    </w:rPr>
                    <w:t>hamilka</w:t>
                  </w:r>
                  <w:r w:rsidR="005F5EC9" w:rsidRPr="006B74C9">
                    <w:rPr>
                      <w:rStyle w:val="divdocumentright-box"/>
                      <w:rFonts w:ascii="Blinker" w:eastAsia="Blinker" w:hAnsi="Blinker" w:cs="Blinker"/>
                      <w:sz w:val="68"/>
                    </w:rPr>
                    <w:t xml:space="preserve"> </w:t>
                  </w:r>
                  <w:r w:rsidR="00E7196B" w:rsidRPr="006B74C9">
                    <w:rPr>
                      <w:rStyle w:val="divdocumentright-box"/>
                      <w:rFonts w:ascii="Blinker" w:eastAsia="Blinker" w:hAnsi="Blinker" w:cs="Blinker"/>
                      <w:sz w:val="68"/>
                    </w:rPr>
                    <w:t xml:space="preserve"> </w:t>
                  </w:r>
                  <w:r w:rsidRPr="006B74C9">
                    <w:rPr>
                      <w:rStyle w:val="span"/>
                      <w:rFonts w:ascii="Blinker" w:eastAsia="Blinker" w:hAnsi="Blinker" w:cs="Blinker"/>
                      <w:sz w:val="68"/>
                    </w:rPr>
                    <w:t>B</w:t>
                  </w:r>
                  <w:r w:rsidR="005F5EC9" w:rsidRPr="006B74C9">
                    <w:rPr>
                      <w:rStyle w:val="span"/>
                      <w:rFonts w:ascii="Blinker" w:eastAsia="Blinker" w:hAnsi="Blinker" w:cs="Blinker"/>
                      <w:sz w:val="68"/>
                    </w:rPr>
                    <w:t>andara (</w:t>
                  </w:r>
                  <w:r w:rsidR="00766C5B" w:rsidRPr="006B74C9">
                    <w:rPr>
                      <w:rStyle w:val="span"/>
                      <w:rFonts w:ascii="Blinker" w:eastAsia="Blinker" w:hAnsi="Blinker" w:cs="Blinker"/>
                      <w:sz w:val="68"/>
                    </w:rPr>
                    <w:t>Application</w:t>
                  </w:r>
                  <w:r w:rsidR="005F5EC9" w:rsidRPr="006B74C9">
                    <w:rPr>
                      <w:rStyle w:val="span"/>
                      <w:rFonts w:ascii="Blinker" w:eastAsia="Blinker" w:hAnsi="Blinker" w:cs="Blinker"/>
                      <w:sz w:val="68"/>
                    </w:rPr>
                    <w:t xml:space="preserve"> for </w:t>
                  </w:r>
                  <w:r w:rsidR="00766C5B" w:rsidRPr="006B74C9">
                    <w:rPr>
                      <w:rStyle w:val="span"/>
                      <w:rFonts w:ascii="Blinker" w:eastAsia="Blinker" w:hAnsi="Blinker" w:cs="Blinker"/>
                      <w:sz w:val="68"/>
                    </w:rPr>
                    <w:t xml:space="preserve">the post of </w:t>
                  </w:r>
                  <w:r w:rsidR="005F5EC9" w:rsidRPr="006B74C9">
                    <w:rPr>
                      <w:rStyle w:val="span"/>
                      <w:rFonts w:ascii="Blinker" w:eastAsia="Blinker" w:hAnsi="Blinker" w:cs="Blinker"/>
                      <w:sz w:val="68"/>
                    </w:rPr>
                    <w:t>sous chef)</w:t>
                  </w:r>
                </w:p>
                <w:p w:rsidR="00FD044F" w:rsidRDefault="005F5EC9">
                  <w:pPr>
                    <w:pStyle w:val="borderbottom"/>
                    <w:spacing w:after="600"/>
                    <w:ind w:left="360" w:right="360"/>
                    <w:rPr>
                      <w:rStyle w:val="divdocumentright-box"/>
                      <w:rFonts w:ascii="Blinker" w:eastAsia="Blinker" w:hAnsi="Blinker" w:cs="Blinker"/>
                      <w:color w:val="46464E"/>
                    </w:rPr>
                  </w:pPr>
                  <w:r>
                    <w:rPr>
                      <w:rStyle w:val="divdocumentright-box"/>
                      <w:rFonts w:ascii="Blinker" w:eastAsia="Blinker" w:hAnsi="Blinker" w:cs="Blinker"/>
                      <w:color w:val="46464E"/>
                    </w:rPr>
                    <w:t> </w:t>
                  </w:r>
                </w:p>
                <w:p w:rsidR="00FD044F" w:rsidRPr="007051CD" w:rsidRDefault="005F5EC9">
                  <w:pPr>
                    <w:pStyle w:val="documentsectionscspdivnth-child1"/>
                    <w:spacing w:line="500" w:lineRule="atLeast"/>
                    <w:ind w:left="360" w:right="360"/>
                    <w:rPr>
                      <w:rStyle w:val="divdocumentright-box"/>
                      <w:rFonts w:ascii="Blinker" w:eastAsia="Blinker" w:hAnsi="Blinker" w:cs="Blinker"/>
                      <w:color w:val="7030A0"/>
                      <w:sz w:val="20"/>
                      <w:szCs w:val="20"/>
                      <w:u w:val="single"/>
                    </w:rPr>
                  </w:pPr>
                  <w:r w:rsidRPr="007051CD">
                    <w:rPr>
                      <w:rStyle w:val="divdocumentright-box"/>
                      <w:rFonts w:ascii="Blinker" w:eastAsia="Blinker" w:hAnsi="Blinker" w:cs="Blinker"/>
                      <w:color w:val="7030A0"/>
                      <w:sz w:val="20"/>
                      <w:szCs w:val="20"/>
                      <w:u w:val="single"/>
                    </w:rPr>
                    <w:t> </w:t>
                  </w:r>
                </w:p>
                <w:p w:rsidR="00FD044F" w:rsidRPr="007051CD" w:rsidRDefault="005F5EC9">
                  <w:pPr>
                    <w:pStyle w:val="documentright-boxsectionnth-child1sectionsectiontitle"/>
                    <w:spacing w:after="100" w:line="300" w:lineRule="atLeast"/>
                    <w:ind w:left="360" w:right="360"/>
                    <w:rPr>
                      <w:rStyle w:val="divdocumentright-box"/>
                      <w:rFonts w:ascii="Blinker" w:eastAsia="Blinker" w:hAnsi="Blinker" w:cs="Blinker"/>
                      <w:b/>
                      <w:bCs/>
                      <w:caps/>
                      <w:color w:val="7030A0"/>
                      <w:spacing w:val="10"/>
                      <w:sz w:val="28"/>
                      <w:szCs w:val="28"/>
                      <w:u w:val="single"/>
                    </w:rPr>
                  </w:pPr>
                  <w:r w:rsidRPr="007051CD">
                    <w:rPr>
                      <w:rStyle w:val="divdocumentright-box"/>
                      <w:rFonts w:ascii="Blinker" w:eastAsia="Blinker" w:hAnsi="Blinker" w:cs="Blinker"/>
                      <w:b/>
                      <w:bCs/>
                      <w:caps/>
                      <w:color w:val="7030A0"/>
                      <w:spacing w:val="10"/>
                      <w:sz w:val="28"/>
                      <w:szCs w:val="28"/>
                      <w:u w:val="single"/>
                    </w:rPr>
                    <w:t>Professional summary</w:t>
                  </w:r>
                </w:p>
                <w:p w:rsidR="00FD044F" w:rsidRPr="0036457E" w:rsidRDefault="00207C12">
                  <w:pPr>
                    <w:pStyle w:val="p"/>
                    <w:spacing w:line="280" w:lineRule="atLeast"/>
                    <w:ind w:left="360" w:right="360"/>
                    <w:rPr>
                      <w:rStyle w:val="divdocumentright-box"/>
                      <w:rFonts w:ascii="Blinker" w:eastAsia="Blinker" w:hAnsi="Blinker" w:cs="Blinker"/>
                      <w:color w:val="46464E"/>
                      <w:sz w:val="22"/>
                      <w:szCs w:val="20"/>
                    </w:rPr>
                  </w:pPr>
                  <w:r w:rsidRPr="0036457E">
                    <w:rPr>
                      <w:rStyle w:val="divdocumentright-box"/>
                      <w:rFonts w:ascii="Blinker" w:eastAsia="Blinker" w:hAnsi="Blinker" w:cs="Blinker"/>
                      <w:color w:val="46464E"/>
                      <w:sz w:val="22"/>
                      <w:szCs w:val="20"/>
                    </w:rPr>
                    <w:t>T</w:t>
                  </w:r>
                  <w:r w:rsidR="005F5EC9" w:rsidRPr="0036457E">
                    <w:rPr>
                      <w:rStyle w:val="divdocumentright-box"/>
                      <w:rFonts w:ascii="Blinker" w:eastAsia="Blinker" w:hAnsi="Blinker" w:cs="Blinker"/>
                      <w:color w:val="46464E"/>
                      <w:sz w:val="22"/>
                      <w:szCs w:val="20"/>
                    </w:rPr>
                    <w:t xml:space="preserve">ill now </w:t>
                  </w:r>
                  <w:r w:rsidR="00263309" w:rsidRPr="0036457E">
                    <w:rPr>
                      <w:rStyle w:val="divdocumentright-box"/>
                      <w:rFonts w:ascii="Blinker" w:eastAsia="Blinker" w:hAnsi="Blinker" w:cs="Blinker"/>
                      <w:color w:val="46464E"/>
                      <w:sz w:val="22"/>
                      <w:szCs w:val="20"/>
                    </w:rPr>
                    <w:t>I</w:t>
                  </w:r>
                  <w:r w:rsidR="005F5EC9" w:rsidRPr="0036457E">
                    <w:rPr>
                      <w:rStyle w:val="divdocumentright-box"/>
                      <w:rFonts w:ascii="Blinker" w:eastAsia="Blinker" w:hAnsi="Blinker" w:cs="Blinker"/>
                      <w:color w:val="46464E"/>
                      <w:sz w:val="22"/>
                      <w:szCs w:val="20"/>
                    </w:rPr>
                    <w:t xml:space="preserve"> work hardly and as a </w:t>
                  </w:r>
                  <w:r w:rsidRPr="0036457E">
                    <w:rPr>
                      <w:rStyle w:val="divdocumentright-box"/>
                      <w:rFonts w:ascii="Blinker" w:eastAsia="Blinker" w:hAnsi="Blinker" w:cs="Blinker"/>
                      <w:color w:val="46464E"/>
                      <w:sz w:val="22"/>
                      <w:szCs w:val="20"/>
                    </w:rPr>
                    <w:t>all-rounder</w:t>
                  </w:r>
                  <w:r w:rsidR="005F5EC9" w:rsidRPr="0036457E">
                    <w:rPr>
                      <w:rStyle w:val="divdocumentright-box"/>
                      <w:rFonts w:ascii="Blinker" w:eastAsia="Blinker" w:hAnsi="Blinker" w:cs="Blinker"/>
                      <w:color w:val="46464E"/>
                      <w:sz w:val="22"/>
                      <w:szCs w:val="20"/>
                    </w:rPr>
                    <w:t xml:space="preserve"> in all the kitchen where </w:t>
                  </w:r>
                  <w:r w:rsidR="00263309" w:rsidRPr="0036457E">
                    <w:rPr>
                      <w:rStyle w:val="divdocumentright-box"/>
                      <w:rFonts w:ascii="Blinker" w:eastAsia="Blinker" w:hAnsi="Blinker" w:cs="Blinker"/>
                      <w:color w:val="46464E"/>
                      <w:sz w:val="22"/>
                      <w:szCs w:val="20"/>
                    </w:rPr>
                    <w:t>I</w:t>
                  </w:r>
                  <w:r w:rsidR="005F5EC9" w:rsidRPr="0036457E">
                    <w:rPr>
                      <w:rStyle w:val="divdocumentright-box"/>
                      <w:rFonts w:ascii="Blinker" w:eastAsia="Blinker" w:hAnsi="Blinker" w:cs="Blinker"/>
                      <w:color w:val="46464E"/>
                      <w:sz w:val="22"/>
                      <w:szCs w:val="20"/>
                    </w:rPr>
                    <w:t xml:space="preserve"> worked. Also highly following food and safety procedure, Results-focused Sous Chef bringing </w:t>
                  </w:r>
                  <w:r w:rsidR="005F5EC9" w:rsidRPr="006B74C9">
                    <w:rPr>
                      <w:rStyle w:val="span"/>
                      <w:rFonts w:ascii="Blinker" w:eastAsia="Blinker" w:hAnsi="Blinker" w:cs="Blinker"/>
                      <w:b/>
                      <w:color w:val="468AE5"/>
                      <w:sz w:val="22"/>
                      <w:szCs w:val="20"/>
                    </w:rPr>
                    <w:t>21</w:t>
                  </w:r>
                  <w:r w:rsidR="005F5EC9" w:rsidRPr="006B74C9">
                    <w:rPr>
                      <w:rStyle w:val="divdocumentright-box"/>
                      <w:rFonts w:ascii="Blinker" w:eastAsia="Blinker" w:hAnsi="Blinker" w:cs="Blinker"/>
                      <w:b/>
                      <w:color w:val="46464E"/>
                      <w:sz w:val="22"/>
                      <w:szCs w:val="20"/>
                    </w:rPr>
                    <w:t xml:space="preserve"> </w:t>
                  </w:r>
                  <w:r w:rsidR="005F5EC9" w:rsidRPr="0036457E">
                    <w:rPr>
                      <w:rStyle w:val="divdocumentright-box"/>
                      <w:rFonts w:ascii="Blinker" w:eastAsia="Blinker" w:hAnsi="Blinker" w:cs="Blinker"/>
                      <w:color w:val="46464E"/>
                      <w:sz w:val="22"/>
                      <w:szCs w:val="20"/>
                    </w:rPr>
                    <w:t>years of experience in restaurant kitchens. Well-developed strengths in team leadership, problem-solving, and communication. Demonstrated success building high-performance teams. Accomplished Sous Chef successful at running kitchens efficiently to deliver exceptional cuisine. Dedicated Head Chef skilled in meal preparation and assuring quality products. Functions as vital team member and performs well under pressure. Exceptional Head Chef with superb understanding of all recipes and cooking methods. Highly skilled in determining portion sizes, planning menus and managing food inventory. Passionately managing kitchen team.</w:t>
                  </w:r>
                </w:p>
                <w:p w:rsidR="00FD044F" w:rsidRDefault="005F5EC9">
                  <w:pPr>
                    <w:pStyle w:val="documentsectionscspdiv"/>
                    <w:ind w:left="360" w:right="360"/>
                    <w:rPr>
                      <w:rStyle w:val="divdocumentright-box"/>
                      <w:rFonts w:ascii="Blinker" w:eastAsia="Blinker" w:hAnsi="Blinker" w:cs="Blinker"/>
                      <w:color w:val="46464E"/>
                    </w:rPr>
                  </w:pPr>
                  <w:r>
                    <w:rPr>
                      <w:rStyle w:val="divdocumentright-box"/>
                      <w:rFonts w:ascii="Blinker" w:eastAsia="Blinker" w:hAnsi="Blinker" w:cs="Blinker"/>
                      <w:color w:val="46464E"/>
                    </w:rPr>
                    <w:t> </w:t>
                  </w:r>
                </w:p>
                <w:p w:rsidR="00FD044F" w:rsidRPr="007051CD" w:rsidRDefault="005F5EC9">
                  <w:pPr>
                    <w:pStyle w:val="documentsectionscspdivnth-child1"/>
                    <w:spacing w:line="500" w:lineRule="atLeast"/>
                    <w:ind w:left="360" w:right="360"/>
                    <w:rPr>
                      <w:rStyle w:val="divdocumentright-box"/>
                      <w:rFonts w:ascii="Blinker" w:eastAsia="Blinker" w:hAnsi="Blinker" w:cs="Blinker"/>
                      <w:color w:val="7030A0"/>
                      <w:sz w:val="20"/>
                      <w:szCs w:val="20"/>
                      <w:u w:val="single"/>
                    </w:rPr>
                  </w:pPr>
                  <w:r w:rsidRPr="007051CD">
                    <w:rPr>
                      <w:rStyle w:val="divdocumentright-box"/>
                      <w:rFonts w:ascii="Blinker" w:eastAsia="Blinker" w:hAnsi="Blinker" w:cs="Blinker"/>
                      <w:color w:val="7030A0"/>
                      <w:sz w:val="20"/>
                      <w:szCs w:val="20"/>
                      <w:u w:val="single"/>
                    </w:rPr>
                    <w:t> </w:t>
                  </w:r>
                </w:p>
                <w:p w:rsidR="00FD044F" w:rsidRPr="007051CD" w:rsidRDefault="005F5EC9">
                  <w:pPr>
                    <w:pStyle w:val="documentright-boxsectiontitle"/>
                    <w:spacing w:after="100" w:line="300" w:lineRule="atLeast"/>
                    <w:ind w:left="360" w:right="360"/>
                    <w:rPr>
                      <w:rStyle w:val="divdocumentright-box"/>
                      <w:rFonts w:ascii="Blinker" w:eastAsia="Blinker" w:hAnsi="Blinker" w:cs="Blinker"/>
                      <w:b/>
                      <w:bCs/>
                      <w:caps/>
                      <w:color w:val="7030A0"/>
                      <w:spacing w:val="10"/>
                      <w:sz w:val="28"/>
                      <w:szCs w:val="28"/>
                      <w:u w:val="single"/>
                    </w:rPr>
                  </w:pPr>
                  <w:r w:rsidRPr="007051CD">
                    <w:rPr>
                      <w:rStyle w:val="divdocumentright-box"/>
                      <w:rFonts w:ascii="Blinker" w:eastAsia="Blinker" w:hAnsi="Blinker" w:cs="Blinker"/>
                      <w:b/>
                      <w:bCs/>
                      <w:caps/>
                      <w:color w:val="7030A0"/>
                      <w:spacing w:val="10"/>
                      <w:sz w:val="28"/>
                      <w:szCs w:val="28"/>
                      <w:u w:val="single"/>
                    </w:rPr>
                    <w:t>Work history</w:t>
                  </w:r>
                </w:p>
                <w:p w:rsidR="00FD044F" w:rsidRPr="00263309" w:rsidRDefault="005F5EC9">
                  <w:pPr>
                    <w:pStyle w:val="documentright-boxpaddedline"/>
                    <w:tabs>
                      <w:tab w:val="right" w:pos="6826"/>
                    </w:tabs>
                    <w:spacing w:line="280" w:lineRule="atLeast"/>
                    <w:ind w:left="360" w:right="360"/>
                    <w:rPr>
                      <w:rStyle w:val="divdocumentright-box"/>
                      <w:rFonts w:ascii="Blinker" w:eastAsia="Blinker" w:hAnsi="Blinker" w:cs="Blinker"/>
                      <w:sz w:val="22"/>
                      <w:szCs w:val="20"/>
                    </w:rPr>
                  </w:pPr>
                  <w:r w:rsidRPr="00263309">
                    <w:rPr>
                      <w:rStyle w:val="documenttxtBold"/>
                      <w:rFonts w:ascii="Blinker" w:eastAsia="Blinker" w:hAnsi="Blinker" w:cs="Blinker"/>
                      <w:color w:val="7030A0"/>
                      <w:sz w:val="22"/>
                      <w:szCs w:val="20"/>
                    </w:rPr>
                    <w:t>Demi Chef De Partie</w:t>
                  </w:r>
                  <w:r w:rsidRPr="00263309">
                    <w:rPr>
                      <w:rStyle w:val="divdocumentright-box"/>
                      <w:rFonts w:ascii="Blinker" w:eastAsia="Blinker" w:hAnsi="Blinker" w:cs="Blinker"/>
                      <w:sz w:val="22"/>
                      <w:szCs w:val="20"/>
                    </w:rPr>
                    <w:t xml:space="preserve"> </w:t>
                  </w:r>
                  <w:r w:rsidRPr="00263309">
                    <w:rPr>
                      <w:rStyle w:val="span"/>
                      <w:rFonts w:ascii="Blinker" w:eastAsia="Blinker" w:hAnsi="Blinker" w:cs="Blinker"/>
                      <w:sz w:val="22"/>
                      <w:szCs w:val="20"/>
                    </w:rPr>
                    <w:tab/>
                  </w:r>
                  <w:r w:rsidRPr="00263309">
                    <w:rPr>
                      <w:rStyle w:val="documentjobdates"/>
                      <w:rFonts w:ascii="Blinker" w:eastAsia="Blinker" w:hAnsi="Blinker" w:cs="Blinker"/>
                      <w:b/>
                      <w:sz w:val="22"/>
                    </w:rPr>
                    <w:t>01/2012</w:t>
                  </w:r>
                  <w:r w:rsidRPr="00263309">
                    <w:rPr>
                      <w:rStyle w:val="span"/>
                      <w:rFonts w:ascii="Blinker" w:eastAsia="Blinker" w:hAnsi="Blinker" w:cs="Blinker"/>
                      <w:b/>
                      <w:sz w:val="22"/>
                      <w:szCs w:val="20"/>
                    </w:rPr>
                    <w:t xml:space="preserve"> - </w:t>
                  </w:r>
                  <w:r w:rsidRPr="00263309">
                    <w:rPr>
                      <w:rStyle w:val="documentjobdates"/>
                      <w:rFonts w:ascii="Blinker" w:eastAsia="Blinker" w:hAnsi="Blinker" w:cs="Blinker"/>
                      <w:b/>
                      <w:sz w:val="22"/>
                    </w:rPr>
                    <w:t>Current</w:t>
                  </w:r>
                  <w:r w:rsidRPr="00263309">
                    <w:rPr>
                      <w:rStyle w:val="span"/>
                      <w:rFonts w:ascii="Blinker" w:eastAsia="Blinker" w:hAnsi="Blinker" w:cs="Blinker"/>
                      <w:sz w:val="22"/>
                      <w:szCs w:val="20"/>
                    </w:rPr>
                    <w:t xml:space="preserve"> </w:t>
                  </w:r>
                </w:p>
                <w:p w:rsidR="00FD044F" w:rsidRPr="0036457E" w:rsidRDefault="00E7196B">
                  <w:pPr>
                    <w:pStyle w:val="documentright-boxpaddedline"/>
                    <w:spacing w:line="280" w:lineRule="atLeast"/>
                    <w:ind w:left="360" w:right="360"/>
                    <w:rPr>
                      <w:rStyle w:val="divdocumentright-box"/>
                      <w:rFonts w:ascii="Blinker" w:eastAsia="Blinker" w:hAnsi="Blinker" w:cs="Blinker"/>
                      <w:color w:val="7030A0"/>
                      <w:sz w:val="22"/>
                      <w:szCs w:val="20"/>
                    </w:rPr>
                  </w:pPr>
                  <w:r w:rsidRPr="0036457E">
                    <w:rPr>
                      <w:rStyle w:val="documenttxtBold"/>
                      <w:rFonts w:ascii="Blinker" w:eastAsia="Blinker" w:hAnsi="Blinker" w:cs="Blinker"/>
                      <w:color w:val="7030A0"/>
                      <w:sz w:val="22"/>
                      <w:szCs w:val="20"/>
                    </w:rPr>
                    <w:t>Royal C</w:t>
                  </w:r>
                  <w:r w:rsidR="005F5EC9" w:rsidRPr="0036457E">
                    <w:rPr>
                      <w:rStyle w:val="documenttxtBold"/>
                      <w:rFonts w:ascii="Blinker" w:eastAsia="Blinker" w:hAnsi="Blinker" w:cs="Blinker"/>
                      <w:color w:val="7030A0"/>
                      <w:sz w:val="22"/>
                      <w:szCs w:val="20"/>
                    </w:rPr>
                    <w:t xml:space="preserve">ourt </w:t>
                  </w:r>
                  <w:r w:rsidR="005F5EC9" w:rsidRPr="0036457E">
                    <w:rPr>
                      <w:rStyle w:val="span"/>
                      <w:rFonts w:ascii="Blinker" w:eastAsia="Blinker" w:hAnsi="Blinker" w:cs="Blinker"/>
                      <w:color w:val="7030A0"/>
                      <w:sz w:val="22"/>
                      <w:szCs w:val="20"/>
                    </w:rPr>
                    <w:t>-</w:t>
                  </w:r>
                  <w:r w:rsidR="005F5EC9" w:rsidRPr="0036457E">
                    <w:rPr>
                      <w:rStyle w:val="divdocumentright-box"/>
                      <w:rFonts w:ascii="Blinker" w:eastAsia="Blinker" w:hAnsi="Blinker" w:cs="Blinker"/>
                      <w:color w:val="7030A0"/>
                      <w:sz w:val="22"/>
                      <w:szCs w:val="20"/>
                    </w:rPr>
                    <w:t xml:space="preserve"> </w:t>
                  </w:r>
                  <w:r w:rsidRPr="0036457E">
                    <w:rPr>
                      <w:rStyle w:val="span"/>
                      <w:rFonts w:ascii="Blinker" w:eastAsia="Blinker" w:hAnsi="Blinker" w:cs="Blinker"/>
                      <w:color w:val="7030A0"/>
                      <w:sz w:val="22"/>
                      <w:szCs w:val="20"/>
                    </w:rPr>
                    <w:t xml:space="preserve">Riffa, Kingdom of Bahrain </w:t>
                  </w:r>
                  <w:r w:rsidR="005F5EC9" w:rsidRPr="0036457E">
                    <w:rPr>
                      <w:rStyle w:val="divdocumentright-box"/>
                      <w:rFonts w:ascii="Blinker" w:eastAsia="Blinker" w:hAnsi="Blinker" w:cs="Blinker"/>
                      <w:color w:val="7030A0"/>
                      <w:sz w:val="22"/>
                      <w:szCs w:val="20"/>
                    </w:rPr>
                    <w:t xml:space="preserve"> </w:t>
                  </w:r>
                </w:p>
                <w:p w:rsidR="005C211D" w:rsidRPr="005C211D" w:rsidRDefault="005C211D" w:rsidP="005C211D">
                  <w:pPr>
                    <w:keepNext/>
                    <w:spacing w:before="240" w:after="60" w:line="276" w:lineRule="auto"/>
                    <w:outlineLvl w:val="1"/>
                    <w:rPr>
                      <w:rStyle w:val="divdocumentright-box"/>
                      <w:rFonts w:ascii="Cambria" w:hAnsi="Cambria"/>
                      <w:b/>
                      <w:bCs/>
                      <w:i/>
                      <w:iCs/>
                      <w:szCs w:val="28"/>
                    </w:rPr>
                  </w:pPr>
                  <w:r w:rsidRPr="005C211D">
                    <w:rPr>
                      <w:rStyle w:val="documenttxtBold"/>
                      <w:rFonts w:ascii="Blinker" w:eastAsia="Blinker" w:hAnsi="Blinker" w:cs="Blinker"/>
                      <w:sz w:val="22"/>
                      <w:szCs w:val="20"/>
                    </w:rPr>
                    <w:t>Demi Chef De Partie</w:t>
                  </w:r>
                  <w:r w:rsidRPr="005C211D">
                    <w:rPr>
                      <w:rFonts w:ascii="Cambria" w:hAnsi="Cambria"/>
                      <w:b/>
                      <w:bCs/>
                      <w:i/>
                      <w:iCs/>
                      <w:szCs w:val="28"/>
                    </w:rPr>
                    <w:t xml:space="preserve"> in the Central kitchen of ROYAL CROWN PALACES BELONG TO HIS HIGHNESS KING OF BAHRAIN in Riffa kingdom of Bahrain.10 -Years.</w:t>
                  </w:r>
                </w:p>
                <w:p w:rsidR="00FD044F" w:rsidRDefault="005F5EC9">
                  <w:pPr>
                    <w:pStyle w:val="divdocumentulli"/>
                    <w:numPr>
                      <w:ilvl w:val="0"/>
                      <w:numId w:val="3"/>
                    </w:numPr>
                    <w:spacing w:before="200"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Ensured kitchen areas, equipment and utensils were always kept clean and tidy to impeccable standards.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 xml:space="preserve">Led team of </w:t>
                  </w:r>
                  <w:r w:rsidRPr="006B74C9">
                    <w:rPr>
                      <w:rStyle w:val="span"/>
                      <w:rFonts w:ascii="Blinker" w:eastAsia="Blinker" w:hAnsi="Blinker" w:cs="Blinker"/>
                      <w:b/>
                      <w:color w:val="468AE5"/>
                      <w:sz w:val="20"/>
                      <w:szCs w:val="20"/>
                    </w:rPr>
                    <w:t>32</w:t>
                  </w:r>
                  <w:r w:rsidRPr="006B74C9">
                    <w:rPr>
                      <w:rStyle w:val="span"/>
                      <w:rFonts w:ascii="Blinker" w:eastAsia="Blinker" w:hAnsi="Blinker" w:cs="Blinker"/>
                      <w:b/>
                      <w:color w:val="46464E"/>
                      <w:sz w:val="20"/>
                      <w:szCs w:val="20"/>
                    </w:rPr>
                    <w:t xml:space="preserve"> </w:t>
                  </w:r>
                  <w:r>
                    <w:rPr>
                      <w:rStyle w:val="span"/>
                      <w:rFonts w:ascii="Blinker" w:eastAsia="Blinker" w:hAnsi="Blinker" w:cs="Blinker"/>
                      <w:color w:val="46464E"/>
                      <w:sz w:val="20"/>
                      <w:szCs w:val="20"/>
                    </w:rPr>
                    <w:t>by example, remaining visible to demonstrate appropriate standards and assist in all operating procedures.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Employed thorough understanding of menu content, recipes and food presentation guidelines to strictly uphold professional standards.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Verified proper portion sizes and consistently attained high food quality standards.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Planned royal menu additions based on seasonal pricing and product availability.</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Regularly developed new recipes in accordance with consumer tastes, nutritional needs, and budgetary considerations.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Ordered and received products and supplies to maintain well-stocked kitchen areas.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Changed and sanitized all cutting boards, benches and surfaces between tasks to avoid cross-contamination.</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Correctly and safely operated all kitchen equipment in accordance with set guidelines.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Enforced appropriate work-flow and quality controls for food quality and temperature.</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Enhanced and maintained central standardized recipe and ingredient repository, including nutritional and cost information.</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Followed proper food handling methods and maintained correct temperature of all food products.</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 xml:space="preserve">Instructed new staff in proper food preparation, storage, </w:t>
                  </w:r>
                  <w:r w:rsidR="009663DF">
                    <w:rPr>
                      <w:rStyle w:val="span"/>
                      <w:rFonts w:ascii="Blinker" w:eastAsia="Blinker" w:hAnsi="Blinker" w:cs="Blinker"/>
                      <w:color w:val="46464E"/>
                      <w:sz w:val="20"/>
                      <w:szCs w:val="20"/>
                    </w:rPr>
                    <w:t>and use</w:t>
                  </w:r>
                  <w:r>
                    <w:rPr>
                      <w:rStyle w:val="span"/>
                      <w:rFonts w:ascii="Blinker" w:eastAsia="Blinker" w:hAnsi="Blinker" w:cs="Blinker"/>
                      <w:color w:val="46464E"/>
                      <w:sz w:val="20"/>
                      <w:szCs w:val="20"/>
                    </w:rPr>
                    <w:t xml:space="preserve"> of kitchen equipment, sanitation and safety.</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Planned lunch, dinner and bar menus, as well as bespoke menus for special in-house events and catering.</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Prepared healthy, enjoyable breakfasts and dinners for diners</w:t>
                  </w:r>
                  <w:r w:rsidR="009663DF">
                    <w:rPr>
                      <w:rStyle w:val="span"/>
                      <w:rFonts w:ascii="Blinker" w:eastAsia="Blinker" w:hAnsi="Blinker" w:cs="Blinker"/>
                      <w:color w:val="46464E"/>
                      <w:sz w:val="20"/>
                      <w:szCs w:val="20"/>
                    </w:rPr>
                    <w:t>. (Specially-diet</w:t>
                  </w:r>
                  <w:r>
                    <w:rPr>
                      <w:rStyle w:val="span"/>
                      <w:rFonts w:ascii="Blinker" w:eastAsia="Blinker" w:hAnsi="Blinker" w:cs="Blinker"/>
                      <w:color w:val="46464E"/>
                      <w:sz w:val="20"/>
                      <w:szCs w:val="20"/>
                    </w:rPr>
                    <w:t>, keto, etc..</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Overall following _</w:t>
                  </w:r>
                  <w:r w:rsidR="009663DF">
                    <w:rPr>
                      <w:rStyle w:val="span"/>
                      <w:rFonts w:ascii="Blinker" w:eastAsia="Blinker" w:hAnsi="Blinker" w:cs="Blinker"/>
                      <w:color w:val="46464E"/>
                      <w:sz w:val="20"/>
                      <w:szCs w:val="20"/>
                    </w:rPr>
                    <w:t>: buffet</w:t>
                  </w:r>
                  <w:r>
                    <w:rPr>
                      <w:rStyle w:val="span"/>
                      <w:rFonts w:ascii="Blinker" w:eastAsia="Blinker" w:hAnsi="Blinker" w:cs="Blinker"/>
                      <w:color w:val="46464E"/>
                      <w:sz w:val="20"/>
                      <w:szCs w:val="20"/>
                    </w:rPr>
                    <w:t xml:space="preserve">, fine dining, continental </w:t>
                  </w:r>
                  <w:r w:rsidR="009663DF">
                    <w:rPr>
                      <w:rStyle w:val="span"/>
                      <w:rFonts w:ascii="Blinker" w:eastAsia="Blinker" w:hAnsi="Blinker" w:cs="Blinker"/>
                      <w:color w:val="46464E"/>
                      <w:sz w:val="20"/>
                      <w:szCs w:val="20"/>
                    </w:rPr>
                    <w:t>kitchen,</w:t>
                  </w:r>
                  <w:r>
                    <w:rPr>
                      <w:rStyle w:val="span"/>
                      <w:rFonts w:ascii="Blinker" w:eastAsia="Blinker" w:hAnsi="Blinker" w:cs="Blinker"/>
                      <w:color w:val="46464E"/>
                      <w:sz w:val="20"/>
                      <w:szCs w:val="20"/>
                    </w:rPr>
                    <w:t xml:space="preserve"> Arabic </w:t>
                  </w:r>
                  <w:r w:rsidR="009663DF">
                    <w:rPr>
                      <w:rStyle w:val="span"/>
                      <w:rFonts w:ascii="Blinker" w:eastAsia="Blinker" w:hAnsi="Blinker" w:cs="Blinker"/>
                      <w:color w:val="46464E"/>
                      <w:sz w:val="20"/>
                      <w:szCs w:val="20"/>
                    </w:rPr>
                    <w:t>kitchen, cold</w:t>
                  </w:r>
                  <w:r>
                    <w:rPr>
                      <w:rStyle w:val="span"/>
                      <w:rFonts w:ascii="Blinker" w:eastAsia="Blinker" w:hAnsi="Blinker" w:cs="Blinker"/>
                      <w:color w:val="46464E"/>
                      <w:sz w:val="20"/>
                      <w:szCs w:val="20"/>
                    </w:rPr>
                    <w:t xml:space="preserve"> </w:t>
                  </w:r>
                  <w:r w:rsidR="009663DF">
                    <w:rPr>
                      <w:rStyle w:val="span"/>
                      <w:rFonts w:ascii="Blinker" w:eastAsia="Blinker" w:hAnsi="Blinker" w:cs="Blinker"/>
                      <w:color w:val="46464E"/>
                      <w:sz w:val="20"/>
                      <w:szCs w:val="20"/>
                    </w:rPr>
                    <w:t>kitchen, snacks</w:t>
                  </w:r>
                  <w:r>
                    <w:rPr>
                      <w:rStyle w:val="span"/>
                      <w:rFonts w:ascii="Blinker" w:eastAsia="Blinker" w:hAnsi="Blinker" w:cs="Blinker"/>
                      <w:color w:val="46464E"/>
                      <w:sz w:val="20"/>
                      <w:szCs w:val="20"/>
                    </w:rPr>
                    <w:t xml:space="preserve"> kitchen, live </w:t>
                  </w:r>
                  <w:r w:rsidR="009663DF">
                    <w:rPr>
                      <w:rStyle w:val="span"/>
                      <w:rFonts w:ascii="Blinker" w:eastAsia="Blinker" w:hAnsi="Blinker" w:cs="Blinker"/>
                      <w:color w:val="46464E"/>
                      <w:sz w:val="20"/>
                      <w:szCs w:val="20"/>
                    </w:rPr>
                    <w:t>kitchen, BBQ</w:t>
                  </w:r>
                  <w:r>
                    <w:rPr>
                      <w:rStyle w:val="span"/>
                      <w:rFonts w:ascii="Blinker" w:eastAsia="Blinker" w:hAnsi="Blinker" w:cs="Blinker"/>
                      <w:color w:val="46464E"/>
                      <w:sz w:val="20"/>
                      <w:szCs w:val="20"/>
                    </w:rPr>
                    <w:t xml:space="preserve">, Chinese, </w:t>
                  </w:r>
                  <w:r w:rsidR="009663DF">
                    <w:rPr>
                      <w:rStyle w:val="span"/>
                      <w:rFonts w:ascii="Blinker" w:eastAsia="Blinker" w:hAnsi="Blinker" w:cs="Blinker"/>
                      <w:color w:val="46464E"/>
                      <w:sz w:val="20"/>
                      <w:szCs w:val="20"/>
                    </w:rPr>
                    <w:t>receiving, stores</w:t>
                  </w:r>
                  <w:r>
                    <w:rPr>
                      <w:rStyle w:val="span"/>
                      <w:rFonts w:ascii="Blinker" w:eastAsia="Blinker" w:hAnsi="Blinker" w:cs="Blinker"/>
                      <w:color w:val="46464E"/>
                      <w:sz w:val="20"/>
                      <w:szCs w:val="20"/>
                    </w:rPr>
                    <w:t xml:space="preserve"> request, meal distribution.</w:t>
                  </w:r>
                </w:p>
                <w:p w:rsidR="00FD044F" w:rsidRDefault="005F5EC9">
                  <w:pPr>
                    <w:pStyle w:val="divdocumentulli"/>
                    <w:numPr>
                      <w:ilvl w:val="0"/>
                      <w:numId w:val="3"/>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Specially work at under food and safety officer</w:t>
                  </w:r>
                  <w:r w:rsidR="005C211D">
                    <w:rPr>
                      <w:rStyle w:val="span"/>
                      <w:rFonts w:ascii="Blinker" w:eastAsia="Blinker" w:hAnsi="Blinker" w:cs="Blinker"/>
                      <w:color w:val="46464E"/>
                      <w:sz w:val="20"/>
                      <w:szCs w:val="20"/>
                    </w:rPr>
                    <w:t>.</w:t>
                  </w:r>
                </w:p>
                <w:p w:rsidR="00263309" w:rsidRDefault="00263309" w:rsidP="00263309">
                  <w:pPr>
                    <w:pStyle w:val="divdocumentulli"/>
                    <w:spacing w:line="280" w:lineRule="atLeast"/>
                    <w:ind w:left="600" w:right="360"/>
                    <w:rPr>
                      <w:rStyle w:val="span"/>
                      <w:rFonts w:ascii="Blinker" w:eastAsia="Blinker" w:hAnsi="Blinker" w:cs="Blinker"/>
                      <w:color w:val="46464E"/>
                      <w:sz w:val="20"/>
                      <w:szCs w:val="20"/>
                    </w:rPr>
                  </w:pPr>
                </w:p>
                <w:p w:rsidR="00FD044F" w:rsidRPr="00263309" w:rsidRDefault="005F5EC9">
                  <w:pPr>
                    <w:pStyle w:val="documentright-boxpaddedline"/>
                    <w:pBdr>
                      <w:top w:val="none" w:sz="0" w:space="10" w:color="auto"/>
                    </w:pBdr>
                    <w:tabs>
                      <w:tab w:val="right" w:pos="6826"/>
                    </w:tabs>
                    <w:spacing w:line="280" w:lineRule="atLeast"/>
                    <w:ind w:left="360" w:right="360"/>
                    <w:rPr>
                      <w:rStyle w:val="divdocumentright-box"/>
                      <w:rFonts w:ascii="Blinker" w:eastAsia="Blinker" w:hAnsi="Blinker" w:cs="Blinker"/>
                      <w:sz w:val="22"/>
                      <w:szCs w:val="20"/>
                    </w:rPr>
                  </w:pPr>
                  <w:r w:rsidRPr="00263309">
                    <w:rPr>
                      <w:rStyle w:val="documenttxtBold"/>
                      <w:rFonts w:ascii="Blinker" w:eastAsia="Blinker" w:hAnsi="Blinker" w:cs="Blinker"/>
                      <w:color w:val="7030A0"/>
                      <w:sz w:val="22"/>
                      <w:szCs w:val="20"/>
                    </w:rPr>
                    <w:t>Demi Chef</w:t>
                  </w:r>
                  <w:r w:rsidRPr="00263309">
                    <w:rPr>
                      <w:rStyle w:val="divdocumentright-box"/>
                      <w:rFonts w:ascii="Blinker" w:eastAsia="Blinker" w:hAnsi="Blinker" w:cs="Blinker"/>
                      <w:sz w:val="22"/>
                      <w:szCs w:val="20"/>
                    </w:rPr>
                    <w:t xml:space="preserve"> </w:t>
                  </w:r>
                  <w:r w:rsidRPr="00263309">
                    <w:rPr>
                      <w:rStyle w:val="span"/>
                      <w:rFonts w:ascii="Blinker" w:eastAsia="Blinker" w:hAnsi="Blinker" w:cs="Blinker"/>
                      <w:sz w:val="22"/>
                      <w:szCs w:val="20"/>
                    </w:rPr>
                    <w:tab/>
                  </w:r>
                  <w:r w:rsidRPr="00263309">
                    <w:rPr>
                      <w:rStyle w:val="documentjobdates"/>
                      <w:rFonts w:ascii="Blinker" w:eastAsia="Blinker" w:hAnsi="Blinker" w:cs="Blinker"/>
                      <w:b/>
                      <w:sz w:val="22"/>
                    </w:rPr>
                    <w:t>02/2008</w:t>
                  </w:r>
                  <w:r w:rsidRPr="00263309">
                    <w:rPr>
                      <w:rStyle w:val="span"/>
                      <w:rFonts w:ascii="Blinker" w:eastAsia="Blinker" w:hAnsi="Blinker" w:cs="Blinker"/>
                      <w:b/>
                      <w:sz w:val="22"/>
                      <w:szCs w:val="20"/>
                    </w:rPr>
                    <w:t xml:space="preserve"> - </w:t>
                  </w:r>
                  <w:r w:rsidRPr="00263309">
                    <w:rPr>
                      <w:rStyle w:val="documentjobdates"/>
                      <w:rFonts w:ascii="Blinker" w:eastAsia="Blinker" w:hAnsi="Blinker" w:cs="Blinker"/>
                      <w:b/>
                      <w:sz w:val="22"/>
                    </w:rPr>
                    <w:t>01/2011</w:t>
                  </w:r>
                  <w:r w:rsidRPr="00263309">
                    <w:rPr>
                      <w:rStyle w:val="span"/>
                      <w:rFonts w:ascii="Blinker" w:eastAsia="Blinker" w:hAnsi="Blinker" w:cs="Blinker"/>
                      <w:sz w:val="22"/>
                      <w:szCs w:val="20"/>
                    </w:rPr>
                    <w:t xml:space="preserve"> </w:t>
                  </w:r>
                </w:p>
                <w:p w:rsidR="00FD044F" w:rsidRPr="0036457E" w:rsidRDefault="005F5EC9">
                  <w:pPr>
                    <w:pStyle w:val="documentright-boxpaddedline"/>
                    <w:spacing w:line="280" w:lineRule="atLeast"/>
                    <w:ind w:left="360" w:right="360"/>
                    <w:rPr>
                      <w:rStyle w:val="divdocumentright-box"/>
                      <w:rFonts w:ascii="Blinker" w:eastAsia="Blinker" w:hAnsi="Blinker" w:cs="Blinker"/>
                      <w:color w:val="7030A0"/>
                      <w:sz w:val="22"/>
                      <w:szCs w:val="20"/>
                    </w:rPr>
                  </w:pPr>
                  <w:r w:rsidRPr="0036457E">
                    <w:rPr>
                      <w:rStyle w:val="documenttxtBold"/>
                      <w:rFonts w:ascii="Blinker" w:eastAsia="Blinker" w:hAnsi="Blinker" w:cs="Blinker"/>
                      <w:color w:val="7030A0"/>
                      <w:sz w:val="22"/>
                      <w:szCs w:val="20"/>
                    </w:rPr>
                    <w:t xml:space="preserve">Paul restaurant ( French fine </w:t>
                  </w:r>
                  <w:r w:rsidR="009663DF" w:rsidRPr="0036457E">
                    <w:rPr>
                      <w:rStyle w:val="documenttxtBold"/>
                      <w:rFonts w:ascii="Blinker" w:eastAsia="Blinker" w:hAnsi="Blinker" w:cs="Blinker"/>
                      <w:color w:val="7030A0"/>
                      <w:sz w:val="22"/>
                      <w:szCs w:val="20"/>
                    </w:rPr>
                    <w:t>dining</w:t>
                  </w:r>
                  <w:r w:rsidRPr="0036457E">
                    <w:rPr>
                      <w:rStyle w:val="documenttxtBold"/>
                      <w:rFonts w:ascii="Blinker" w:eastAsia="Blinker" w:hAnsi="Blinker" w:cs="Blinker"/>
                      <w:color w:val="7030A0"/>
                      <w:sz w:val="22"/>
                      <w:szCs w:val="20"/>
                    </w:rPr>
                    <w:t>)</w:t>
                  </w:r>
                  <w:r w:rsidRPr="0036457E">
                    <w:rPr>
                      <w:rStyle w:val="span"/>
                      <w:rFonts w:ascii="Blinker" w:eastAsia="Blinker" w:hAnsi="Blinker" w:cs="Blinker"/>
                      <w:color w:val="7030A0"/>
                      <w:sz w:val="22"/>
                      <w:szCs w:val="20"/>
                    </w:rPr>
                    <w:t xml:space="preserve"> -</w:t>
                  </w:r>
                  <w:r w:rsidRPr="0036457E">
                    <w:rPr>
                      <w:rStyle w:val="divdocumentright-box"/>
                      <w:rFonts w:ascii="Blinker" w:eastAsia="Blinker" w:hAnsi="Blinker" w:cs="Blinker"/>
                      <w:color w:val="7030A0"/>
                      <w:sz w:val="22"/>
                      <w:szCs w:val="20"/>
                    </w:rPr>
                    <w:t xml:space="preserve"> </w:t>
                  </w:r>
                  <w:r w:rsidR="009663DF" w:rsidRPr="0036457E">
                    <w:rPr>
                      <w:rStyle w:val="span"/>
                      <w:rFonts w:ascii="Blinker" w:eastAsia="Blinker" w:hAnsi="Blinker" w:cs="Blinker"/>
                      <w:color w:val="7030A0"/>
                      <w:sz w:val="22"/>
                      <w:szCs w:val="20"/>
                    </w:rPr>
                    <w:t>Seef, B</w:t>
                  </w:r>
                  <w:r w:rsidRPr="0036457E">
                    <w:rPr>
                      <w:rStyle w:val="span"/>
                      <w:rFonts w:ascii="Blinker" w:eastAsia="Blinker" w:hAnsi="Blinker" w:cs="Blinker"/>
                      <w:color w:val="7030A0"/>
                      <w:sz w:val="22"/>
                      <w:szCs w:val="20"/>
                    </w:rPr>
                    <w:t>ahrain</w:t>
                  </w:r>
                  <w:r w:rsidRPr="0036457E">
                    <w:rPr>
                      <w:rStyle w:val="divdocumentright-box"/>
                      <w:rFonts w:ascii="Blinker" w:eastAsia="Blinker" w:hAnsi="Blinker" w:cs="Blinker"/>
                      <w:color w:val="7030A0"/>
                      <w:sz w:val="22"/>
                      <w:szCs w:val="20"/>
                    </w:rPr>
                    <w:t xml:space="preserve"> </w:t>
                  </w:r>
                </w:p>
                <w:p w:rsidR="00FD044F" w:rsidRDefault="005F5EC9">
                  <w:pPr>
                    <w:pStyle w:val="divdocumentulli"/>
                    <w:numPr>
                      <w:ilvl w:val="0"/>
                      <w:numId w:val="4"/>
                    </w:numPr>
                    <w:spacing w:before="200"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Prepared food items to meet recipes, portioning, cooking and waste control guidelines.</w:t>
                  </w:r>
                </w:p>
                <w:p w:rsidR="00FD044F" w:rsidRDefault="005F5EC9">
                  <w:pPr>
                    <w:pStyle w:val="divdocumentulli"/>
                    <w:numPr>
                      <w:ilvl w:val="0"/>
                      <w:numId w:val="4"/>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Ordered and received products and supplies to maintain well-stocked kitchen areas.</w:t>
                  </w:r>
                </w:p>
                <w:p w:rsidR="00FD044F" w:rsidRDefault="005F5EC9">
                  <w:pPr>
                    <w:pStyle w:val="divdocumentulli"/>
                    <w:numPr>
                      <w:ilvl w:val="0"/>
                      <w:numId w:val="4"/>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Provided excellent customer service by addressing needs of customers in an timely and effective manner and modelling suggestive selling techniques to increase sales.</w:t>
                  </w:r>
                </w:p>
                <w:p w:rsidR="00FD044F" w:rsidRDefault="005F5EC9">
                  <w:pPr>
                    <w:pStyle w:val="divdocumentulli"/>
                    <w:numPr>
                      <w:ilvl w:val="0"/>
                      <w:numId w:val="4"/>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Prepared healthy, enjoyable breakfasts and dinners for diners.</w:t>
                  </w:r>
                </w:p>
                <w:p w:rsidR="00FD044F" w:rsidRPr="00263309" w:rsidRDefault="005F5EC9">
                  <w:pPr>
                    <w:pStyle w:val="documentright-boxpaddedline"/>
                    <w:pBdr>
                      <w:top w:val="none" w:sz="0" w:space="10" w:color="auto"/>
                    </w:pBdr>
                    <w:tabs>
                      <w:tab w:val="right" w:pos="6826"/>
                    </w:tabs>
                    <w:spacing w:line="280" w:lineRule="atLeast"/>
                    <w:ind w:left="360" w:right="360"/>
                    <w:rPr>
                      <w:rStyle w:val="divdocumentright-box"/>
                      <w:rFonts w:ascii="Blinker" w:eastAsia="Blinker" w:hAnsi="Blinker" w:cs="Blinker"/>
                      <w:sz w:val="22"/>
                      <w:szCs w:val="20"/>
                    </w:rPr>
                  </w:pPr>
                  <w:r w:rsidRPr="00263309">
                    <w:rPr>
                      <w:rStyle w:val="documenttxtBold"/>
                      <w:rFonts w:ascii="Blinker" w:eastAsia="Blinker" w:hAnsi="Blinker" w:cs="Blinker"/>
                      <w:color w:val="7030A0"/>
                      <w:sz w:val="22"/>
                      <w:szCs w:val="20"/>
                    </w:rPr>
                    <w:t>Demi Chef De Partie</w:t>
                  </w:r>
                  <w:r w:rsidRPr="00263309">
                    <w:rPr>
                      <w:rStyle w:val="divdocumentright-box"/>
                      <w:rFonts w:ascii="Blinker" w:eastAsia="Blinker" w:hAnsi="Blinker" w:cs="Blinker"/>
                      <w:sz w:val="22"/>
                      <w:szCs w:val="20"/>
                    </w:rPr>
                    <w:t xml:space="preserve"> </w:t>
                  </w:r>
                  <w:r w:rsidRPr="00263309">
                    <w:rPr>
                      <w:rStyle w:val="span"/>
                      <w:rFonts w:ascii="Blinker" w:eastAsia="Blinker" w:hAnsi="Blinker" w:cs="Blinker"/>
                      <w:sz w:val="22"/>
                      <w:szCs w:val="20"/>
                    </w:rPr>
                    <w:tab/>
                  </w:r>
                  <w:r w:rsidRPr="00263309">
                    <w:rPr>
                      <w:rStyle w:val="documentjobdates"/>
                      <w:rFonts w:ascii="Blinker" w:eastAsia="Blinker" w:hAnsi="Blinker" w:cs="Blinker"/>
                      <w:b/>
                      <w:sz w:val="22"/>
                    </w:rPr>
                    <w:t>01/2006</w:t>
                  </w:r>
                  <w:r w:rsidRPr="00263309">
                    <w:rPr>
                      <w:rStyle w:val="span"/>
                      <w:rFonts w:ascii="Blinker" w:eastAsia="Blinker" w:hAnsi="Blinker" w:cs="Blinker"/>
                      <w:b/>
                      <w:sz w:val="22"/>
                      <w:szCs w:val="20"/>
                    </w:rPr>
                    <w:t xml:space="preserve"> - </w:t>
                  </w:r>
                  <w:r w:rsidRPr="00263309">
                    <w:rPr>
                      <w:rStyle w:val="documentjobdates"/>
                      <w:rFonts w:ascii="Blinker" w:eastAsia="Blinker" w:hAnsi="Blinker" w:cs="Blinker"/>
                      <w:b/>
                      <w:sz w:val="22"/>
                    </w:rPr>
                    <w:t>01/2008</w:t>
                  </w:r>
                  <w:r w:rsidRPr="00263309">
                    <w:rPr>
                      <w:rStyle w:val="span"/>
                      <w:rFonts w:ascii="Blinker" w:eastAsia="Blinker" w:hAnsi="Blinker" w:cs="Blinker"/>
                      <w:sz w:val="22"/>
                      <w:szCs w:val="20"/>
                    </w:rPr>
                    <w:t xml:space="preserve"> </w:t>
                  </w:r>
                </w:p>
                <w:p w:rsidR="00FD044F" w:rsidRPr="0036457E" w:rsidRDefault="005F5EC9">
                  <w:pPr>
                    <w:pStyle w:val="documentright-boxpaddedline"/>
                    <w:spacing w:line="280" w:lineRule="atLeast"/>
                    <w:ind w:left="360" w:right="360"/>
                    <w:rPr>
                      <w:rStyle w:val="divdocumentright-box"/>
                      <w:rFonts w:ascii="Blinker" w:eastAsia="Blinker" w:hAnsi="Blinker" w:cs="Blinker"/>
                      <w:color w:val="7030A0"/>
                      <w:sz w:val="22"/>
                      <w:szCs w:val="20"/>
                    </w:rPr>
                  </w:pPr>
                  <w:r w:rsidRPr="0036457E">
                    <w:rPr>
                      <w:rStyle w:val="documenttxtBold"/>
                      <w:rFonts w:ascii="Blinker" w:eastAsia="Blinker" w:hAnsi="Blinker" w:cs="Blinker"/>
                      <w:color w:val="7030A0"/>
                      <w:sz w:val="22"/>
                      <w:szCs w:val="20"/>
                    </w:rPr>
                    <w:t>Movenpick hotel</w:t>
                  </w:r>
                  <w:r w:rsidRPr="0036457E">
                    <w:rPr>
                      <w:rStyle w:val="span"/>
                      <w:rFonts w:ascii="Blinker" w:eastAsia="Blinker" w:hAnsi="Blinker" w:cs="Blinker"/>
                      <w:color w:val="7030A0"/>
                      <w:sz w:val="22"/>
                      <w:szCs w:val="20"/>
                    </w:rPr>
                    <w:t xml:space="preserve"> -</w:t>
                  </w:r>
                  <w:r w:rsidRPr="0036457E">
                    <w:rPr>
                      <w:rStyle w:val="divdocumentright-box"/>
                      <w:rFonts w:ascii="Blinker" w:eastAsia="Blinker" w:hAnsi="Blinker" w:cs="Blinker"/>
                      <w:color w:val="7030A0"/>
                      <w:sz w:val="22"/>
                      <w:szCs w:val="20"/>
                    </w:rPr>
                    <w:t xml:space="preserve"> </w:t>
                  </w:r>
                  <w:r w:rsidR="009663DF" w:rsidRPr="0036457E">
                    <w:rPr>
                      <w:rStyle w:val="span"/>
                      <w:rFonts w:ascii="Blinker" w:eastAsia="Blinker" w:hAnsi="Blinker" w:cs="Blinker"/>
                      <w:color w:val="7030A0"/>
                      <w:sz w:val="22"/>
                      <w:szCs w:val="20"/>
                    </w:rPr>
                    <w:t>Al Muharraq, B</w:t>
                  </w:r>
                  <w:r w:rsidRPr="0036457E">
                    <w:rPr>
                      <w:rStyle w:val="span"/>
                      <w:rFonts w:ascii="Blinker" w:eastAsia="Blinker" w:hAnsi="Blinker" w:cs="Blinker"/>
                      <w:color w:val="7030A0"/>
                      <w:sz w:val="22"/>
                      <w:szCs w:val="20"/>
                    </w:rPr>
                    <w:t>ahrain</w:t>
                  </w:r>
                  <w:r w:rsidRPr="0036457E">
                    <w:rPr>
                      <w:rStyle w:val="divdocumentright-box"/>
                      <w:rFonts w:ascii="Blinker" w:eastAsia="Blinker" w:hAnsi="Blinker" w:cs="Blinker"/>
                      <w:color w:val="7030A0"/>
                      <w:sz w:val="22"/>
                      <w:szCs w:val="20"/>
                    </w:rPr>
                    <w:t xml:space="preserve"> </w:t>
                  </w:r>
                </w:p>
                <w:p w:rsidR="00FD044F" w:rsidRDefault="005F5EC9">
                  <w:pPr>
                    <w:pStyle w:val="divdocumentulli"/>
                    <w:numPr>
                      <w:ilvl w:val="0"/>
                      <w:numId w:val="5"/>
                    </w:numPr>
                    <w:spacing w:before="200"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Verified proper portion sizes and consistently attained high food quality standards.</w:t>
                  </w:r>
                </w:p>
                <w:p w:rsidR="00FD044F" w:rsidRDefault="005F5EC9">
                  <w:pPr>
                    <w:pStyle w:val="divdocumentulli"/>
                    <w:numPr>
                      <w:ilvl w:val="0"/>
                      <w:numId w:val="5"/>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Prepared identical dishes numerous times daily with consistent care and attention to detail and quality.</w:t>
                  </w:r>
                </w:p>
                <w:p w:rsidR="00FD044F" w:rsidRDefault="005F5EC9">
                  <w:pPr>
                    <w:pStyle w:val="divdocumentulli"/>
                    <w:numPr>
                      <w:ilvl w:val="0"/>
                      <w:numId w:val="5"/>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Ordered and received products and supplies to maintain well-stocked kitchen areas</w:t>
                  </w:r>
                </w:p>
                <w:p w:rsidR="00FD044F" w:rsidRDefault="005F5EC9">
                  <w:pPr>
                    <w:pStyle w:val="divdocumentulli"/>
                    <w:numPr>
                      <w:ilvl w:val="0"/>
                      <w:numId w:val="5"/>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Following section s( ala carte, fine dining, buffet, night shift)</w:t>
                  </w:r>
                </w:p>
                <w:p w:rsidR="00C035A2" w:rsidRDefault="00C035A2">
                  <w:pPr>
                    <w:pStyle w:val="divdocumentulli"/>
                    <w:numPr>
                      <w:ilvl w:val="0"/>
                      <w:numId w:val="5"/>
                    </w:numPr>
                    <w:spacing w:line="280" w:lineRule="atLeast"/>
                    <w:ind w:left="600" w:right="360" w:hanging="232"/>
                    <w:rPr>
                      <w:rStyle w:val="span"/>
                      <w:rFonts w:ascii="Blinker" w:eastAsia="Blinker" w:hAnsi="Blinker" w:cs="Blinker"/>
                      <w:color w:val="46464E"/>
                      <w:sz w:val="20"/>
                      <w:szCs w:val="20"/>
                    </w:rPr>
                  </w:pPr>
                </w:p>
                <w:p w:rsidR="00FD044F" w:rsidRPr="00263309" w:rsidRDefault="005F5EC9">
                  <w:pPr>
                    <w:pStyle w:val="documentright-boxpaddedline"/>
                    <w:pBdr>
                      <w:top w:val="none" w:sz="0" w:space="10" w:color="auto"/>
                    </w:pBdr>
                    <w:tabs>
                      <w:tab w:val="right" w:pos="6826"/>
                    </w:tabs>
                    <w:spacing w:line="280" w:lineRule="atLeast"/>
                    <w:ind w:left="360" w:right="360"/>
                    <w:rPr>
                      <w:rStyle w:val="divdocumentright-box"/>
                      <w:rFonts w:ascii="Blinker" w:eastAsia="Blinker" w:hAnsi="Blinker" w:cs="Blinker"/>
                      <w:sz w:val="22"/>
                      <w:szCs w:val="20"/>
                    </w:rPr>
                  </w:pPr>
                  <w:r w:rsidRPr="00263309">
                    <w:rPr>
                      <w:rStyle w:val="documenttxtBold"/>
                      <w:rFonts w:ascii="Blinker" w:eastAsia="Blinker" w:hAnsi="Blinker" w:cs="Blinker"/>
                      <w:color w:val="7030A0"/>
                      <w:sz w:val="22"/>
                      <w:szCs w:val="20"/>
                    </w:rPr>
                    <w:t>Commis Chef</w:t>
                  </w:r>
                  <w:r w:rsidRPr="00263309">
                    <w:rPr>
                      <w:rStyle w:val="divdocumentright-box"/>
                      <w:rFonts w:ascii="Blinker" w:eastAsia="Blinker" w:hAnsi="Blinker" w:cs="Blinker"/>
                      <w:sz w:val="22"/>
                      <w:szCs w:val="20"/>
                    </w:rPr>
                    <w:t xml:space="preserve"> </w:t>
                  </w:r>
                  <w:r w:rsidRPr="00263309">
                    <w:rPr>
                      <w:rStyle w:val="span"/>
                      <w:rFonts w:ascii="Blinker" w:eastAsia="Blinker" w:hAnsi="Blinker" w:cs="Blinker"/>
                      <w:sz w:val="22"/>
                      <w:szCs w:val="20"/>
                    </w:rPr>
                    <w:tab/>
                  </w:r>
                  <w:r w:rsidRPr="00263309">
                    <w:rPr>
                      <w:rStyle w:val="documentjobdates"/>
                      <w:rFonts w:ascii="Blinker" w:eastAsia="Blinker" w:hAnsi="Blinker" w:cs="Blinker"/>
                      <w:b/>
                      <w:sz w:val="22"/>
                    </w:rPr>
                    <w:t>01/2001</w:t>
                  </w:r>
                  <w:r w:rsidRPr="00263309">
                    <w:rPr>
                      <w:rStyle w:val="span"/>
                      <w:rFonts w:ascii="Blinker" w:eastAsia="Blinker" w:hAnsi="Blinker" w:cs="Blinker"/>
                      <w:b/>
                      <w:sz w:val="22"/>
                      <w:szCs w:val="20"/>
                    </w:rPr>
                    <w:t xml:space="preserve"> - </w:t>
                  </w:r>
                  <w:r w:rsidRPr="00263309">
                    <w:rPr>
                      <w:rStyle w:val="documentjobdates"/>
                      <w:rFonts w:ascii="Blinker" w:eastAsia="Blinker" w:hAnsi="Blinker" w:cs="Blinker"/>
                      <w:b/>
                      <w:sz w:val="22"/>
                    </w:rPr>
                    <w:t>01/2004</w:t>
                  </w:r>
                  <w:r w:rsidRPr="00263309">
                    <w:rPr>
                      <w:rStyle w:val="span"/>
                      <w:rFonts w:ascii="Blinker" w:eastAsia="Blinker" w:hAnsi="Blinker" w:cs="Blinker"/>
                      <w:b/>
                      <w:sz w:val="22"/>
                      <w:szCs w:val="20"/>
                    </w:rPr>
                    <w:t xml:space="preserve"> </w:t>
                  </w:r>
                </w:p>
                <w:p w:rsidR="00FD044F" w:rsidRPr="0036457E" w:rsidRDefault="009663DF">
                  <w:pPr>
                    <w:pStyle w:val="documentright-boxpaddedline"/>
                    <w:spacing w:line="280" w:lineRule="atLeast"/>
                    <w:ind w:left="360" w:right="360"/>
                    <w:rPr>
                      <w:rStyle w:val="divdocumentright-box"/>
                      <w:rFonts w:ascii="Blinker" w:eastAsia="Blinker" w:hAnsi="Blinker" w:cs="Blinker"/>
                      <w:color w:val="7030A0"/>
                      <w:sz w:val="22"/>
                      <w:szCs w:val="20"/>
                    </w:rPr>
                  </w:pPr>
                  <w:r w:rsidRPr="0036457E">
                    <w:rPr>
                      <w:rStyle w:val="documenttxtBold"/>
                      <w:rFonts w:ascii="Blinker" w:eastAsia="Blinker" w:hAnsi="Blinker" w:cs="Blinker"/>
                      <w:color w:val="7030A0"/>
                      <w:sz w:val="22"/>
                      <w:szCs w:val="20"/>
                    </w:rPr>
                    <w:t>Kandalama</w:t>
                  </w:r>
                  <w:r w:rsidR="005F5EC9" w:rsidRPr="0036457E">
                    <w:rPr>
                      <w:rStyle w:val="documenttxtBold"/>
                      <w:rFonts w:ascii="Blinker" w:eastAsia="Blinker" w:hAnsi="Blinker" w:cs="Blinker"/>
                      <w:color w:val="7030A0"/>
                      <w:sz w:val="22"/>
                      <w:szCs w:val="20"/>
                    </w:rPr>
                    <w:t xml:space="preserve"> hotel</w:t>
                  </w:r>
                  <w:r w:rsidR="005F5EC9" w:rsidRPr="0036457E">
                    <w:rPr>
                      <w:rStyle w:val="span"/>
                      <w:rFonts w:ascii="Blinker" w:eastAsia="Blinker" w:hAnsi="Blinker" w:cs="Blinker"/>
                      <w:color w:val="7030A0"/>
                      <w:sz w:val="22"/>
                      <w:szCs w:val="20"/>
                    </w:rPr>
                    <w:t xml:space="preserve"> -</w:t>
                  </w:r>
                  <w:r w:rsidR="005F5EC9" w:rsidRPr="0036457E">
                    <w:rPr>
                      <w:rStyle w:val="divdocumentright-box"/>
                      <w:rFonts w:ascii="Blinker" w:eastAsia="Blinker" w:hAnsi="Blinker" w:cs="Blinker"/>
                      <w:color w:val="7030A0"/>
                      <w:sz w:val="22"/>
                      <w:szCs w:val="20"/>
                    </w:rPr>
                    <w:t xml:space="preserve"> </w:t>
                  </w:r>
                  <w:r w:rsidRPr="0036457E">
                    <w:rPr>
                      <w:rStyle w:val="span"/>
                      <w:rFonts w:ascii="Blinker" w:eastAsia="Blinker" w:hAnsi="Blinker" w:cs="Blinker"/>
                      <w:color w:val="7030A0"/>
                      <w:sz w:val="22"/>
                      <w:szCs w:val="20"/>
                    </w:rPr>
                    <w:t>Dambulla, S</w:t>
                  </w:r>
                  <w:r w:rsidR="005F5EC9" w:rsidRPr="0036457E">
                    <w:rPr>
                      <w:rStyle w:val="span"/>
                      <w:rFonts w:ascii="Blinker" w:eastAsia="Blinker" w:hAnsi="Blinker" w:cs="Blinker"/>
                      <w:color w:val="7030A0"/>
                      <w:sz w:val="22"/>
                      <w:szCs w:val="20"/>
                    </w:rPr>
                    <w:t>ri lanka</w:t>
                  </w:r>
                  <w:r w:rsidR="005F5EC9" w:rsidRPr="0036457E">
                    <w:rPr>
                      <w:rStyle w:val="divdocumentright-box"/>
                      <w:rFonts w:ascii="Blinker" w:eastAsia="Blinker" w:hAnsi="Blinker" w:cs="Blinker"/>
                      <w:color w:val="7030A0"/>
                      <w:sz w:val="22"/>
                      <w:szCs w:val="20"/>
                    </w:rPr>
                    <w:t xml:space="preserve"> </w:t>
                  </w:r>
                </w:p>
                <w:p w:rsidR="00FD044F" w:rsidRDefault="005F5EC9">
                  <w:pPr>
                    <w:pStyle w:val="divdocumentulli"/>
                    <w:numPr>
                      <w:ilvl w:val="0"/>
                      <w:numId w:val="6"/>
                    </w:numPr>
                    <w:spacing w:before="200"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 xml:space="preserve">Prepared and presented innovative dishes of exceptional quality in line with </w:t>
                  </w:r>
                  <w:r w:rsidR="009663DF">
                    <w:rPr>
                      <w:rStyle w:val="span"/>
                      <w:rFonts w:ascii="Blinker" w:eastAsia="Blinker" w:hAnsi="Blinker" w:cs="Blinker"/>
                      <w:color w:val="46464E"/>
                      <w:sz w:val="20"/>
                      <w:szCs w:val="20"/>
                    </w:rPr>
                    <w:t>Kandalama</w:t>
                  </w:r>
                  <w:r>
                    <w:rPr>
                      <w:rStyle w:val="span"/>
                      <w:rFonts w:ascii="Blinker" w:eastAsia="Blinker" w:hAnsi="Blinker" w:cs="Blinker"/>
                      <w:color w:val="46464E"/>
                      <w:sz w:val="20"/>
                      <w:szCs w:val="20"/>
                    </w:rPr>
                    <w:t xml:space="preserve"> hotel standards.</w:t>
                  </w:r>
                </w:p>
                <w:p w:rsidR="00FD044F" w:rsidRDefault="005F5EC9">
                  <w:pPr>
                    <w:pStyle w:val="divdocumentulli"/>
                    <w:numPr>
                      <w:ilvl w:val="0"/>
                      <w:numId w:val="6"/>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Kept a calm head in a fast-paced kitchen to deliver high quality dishes in a timely fashion.</w:t>
                  </w:r>
                </w:p>
                <w:p w:rsidR="00FD044F" w:rsidRDefault="005F5EC9">
                  <w:pPr>
                    <w:pStyle w:val="divdocumentulli"/>
                    <w:numPr>
                      <w:ilvl w:val="0"/>
                      <w:numId w:val="6"/>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Consistently ensured excellent food quality standards for outstanding customer satisfaction.</w:t>
                  </w:r>
                </w:p>
                <w:p w:rsidR="00FD044F" w:rsidRDefault="005F5EC9">
                  <w:pPr>
                    <w:pStyle w:val="divdocumentulli"/>
                    <w:numPr>
                      <w:ilvl w:val="0"/>
                      <w:numId w:val="6"/>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Inventoried food, ingredient and supply stock to prepare and plan vendor orders.</w:t>
                  </w:r>
                </w:p>
                <w:p w:rsidR="00FD044F" w:rsidRDefault="005F5EC9">
                  <w:pPr>
                    <w:pStyle w:val="divdocumentulli"/>
                    <w:numPr>
                      <w:ilvl w:val="0"/>
                      <w:numId w:val="6"/>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Monitored line work processes to ensure consistency in quality, quantity and presentation.</w:t>
                  </w:r>
                </w:p>
                <w:p w:rsidR="00FD044F" w:rsidRDefault="005F5EC9">
                  <w:pPr>
                    <w:pStyle w:val="divdocumentulli"/>
                    <w:numPr>
                      <w:ilvl w:val="0"/>
                      <w:numId w:val="6"/>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Prepared meals from scratch using authentic, popular recipes to generate repeat business.</w:t>
                  </w:r>
                </w:p>
                <w:p w:rsidR="00FD044F" w:rsidRDefault="005F5EC9">
                  <w:pPr>
                    <w:pStyle w:val="divdocumentulli"/>
                    <w:numPr>
                      <w:ilvl w:val="0"/>
                      <w:numId w:val="6"/>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Prevented cross-contamination from utensils, surfaces and pans when cooking and plating meals for food allergy sufferers.</w:t>
                  </w:r>
                </w:p>
                <w:p w:rsidR="00FD044F" w:rsidRDefault="005F5EC9">
                  <w:pPr>
                    <w:pStyle w:val="divdocumentulli"/>
                    <w:numPr>
                      <w:ilvl w:val="0"/>
                      <w:numId w:val="6"/>
                    </w:numPr>
                    <w:spacing w:line="280" w:lineRule="atLeast"/>
                    <w:ind w:left="600" w:right="360" w:hanging="232"/>
                    <w:rPr>
                      <w:rStyle w:val="span"/>
                      <w:rFonts w:ascii="Blinker" w:eastAsia="Blinker" w:hAnsi="Blinker" w:cs="Blinker"/>
                      <w:color w:val="46464E"/>
                      <w:sz w:val="20"/>
                      <w:szCs w:val="20"/>
                    </w:rPr>
                  </w:pPr>
                  <w:r>
                    <w:rPr>
                      <w:rStyle w:val="span"/>
                      <w:rFonts w:ascii="Blinker" w:eastAsia="Blinker" w:hAnsi="Blinker" w:cs="Blinker"/>
                      <w:color w:val="46464E"/>
                      <w:sz w:val="20"/>
                      <w:szCs w:val="20"/>
                    </w:rPr>
                    <w:t>Oversaw grill, stove and oven and cleaned all equipment after every shift.</w:t>
                  </w:r>
                </w:p>
                <w:p w:rsidR="00FD044F" w:rsidRDefault="005F5EC9">
                  <w:pPr>
                    <w:pStyle w:val="documentsectionscspdiv"/>
                    <w:ind w:left="360" w:right="360"/>
                    <w:rPr>
                      <w:rStyle w:val="divdocumentright-box"/>
                      <w:rFonts w:ascii="Blinker" w:eastAsia="Blinker" w:hAnsi="Blinker" w:cs="Blinker"/>
                      <w:color w:val="46464E"/>
                    </w:rPr>
                  </w:pPr>
                  <w:r>
                    <w:rPr>
                      <w:rStyle w:val="divdocumentright-box"/>
                      <w:rFonts w:ascii="Blinker" w:eastAsia="Blinker" w:hAnsi="Blinker" w:cs="Blinker"/>
                      <w:color w:val="46464E"/>
                    </w:rPr>
                    <w:t> </w:t>
                  </w:r>
                </w:p>
                <w:p w:rsidR="00FD044F" w:rsidRPr="007051CD" w:rsidRDefault="005F5EC9">
                  <w:pPr>
                    <w:pStyle w:val="documentsectionscspdivnth-child1"/>
                    <w:spacing w:line="500" w:lineRule="atLeast"/>
                    <w:ind w:left="360" w:right="360"/>
                    <w:rPr>
                      <w:rStyle w:val="divdocumentright-box"/>
                      <w:rFonts w:ascii="Blinker" w:eastAsia="Blinker" w:hAnsi="Blinker" w:cs="Blinker"/>
                      <w:color w:val="7030A0"/>
                      <w:sz w:val="20"/>
                      <w:szCs w:val="20"/>
                      <w:u w:val="single"/>
                    </w:rPr>
                  </w:pPr>
                  <w:r w:rsidRPr="007051CD">
                    <w:rPr>
                      <w:rStyle w:val="divdocumentright-box"/>
                      <w:rFonts w:ascii="Blinker" w:eastAsia="Blinker" w:hAnsi="Blinker" w:cs="Blinker"/>
                      <w:color w:val="7030A0"/>
                      <w:sz w:val="20"/>
                      <w:szCs w:val="20"/>
                      <w:u w:val="single"/>
                    </w:rPr>
                    <w:t> </w:t>
                  </w:r>
                </w:p>
                <w:p w:rsidR="00FD044F" w:rsidRPr="007051CD" w:rsidRDefault="005F5EC9">
                  <w:pPr>
                    <w:pStyle w:val="documentright-boxsectiontitle"/>
                    <w:spacing w:after="100" w:line="300" w:lineRule="atLeast"/>
                    <w:ind w:left="360" w:right="360"/>
                    <w:rPr>
                      <w:rStyle w:val="divdocumentright-box"/>
                      <w:rFonts w:ascii="Blinker" w:eastAsia="Blinker" w:hAnsi="Blinker" w:cs="Blinker"/>
                      <w:b/>
                      <w:bCs/>
                      <w:caps/>
                      <w:color w:val="7030A0"/>
                      <w:spacing w:val="10"/>
                      <w:sz w:val="28"/>
                      <w:szCs w:val="28"/>
                      <w:u w:val="single"/>
                    </w:rPr>
                  </w:pPr>
                  <w:r w:rsidRPr="007051CD">
                    <w:rPr>
                      <w:rStyle w:val="divdocumentright-box"/>
                      <w:rFonts w:ascii="Blinker" w:eastAsia="Blinker" w:hAnsi="Blinker" w:cs="Blinker"/>
                      <w:b/>
                      <w:bCs/>
                      <w:caps/>
                      <w:color w:val="7030A0"/>
                      <w:spacing w:val="10"/>
                      <w:sz w:val="28"/>
                      <w:szCs w:val="28"/>
                      <w:u w:val="single"/>
                    </w:rPr>
                    <w:t>Education</w:t>
                  </w:r>
                </w:p>
                <w:p w:rsidR="00FD044F" w:rsidRDefault="005F5EC9">
                  <w:pPr>
                    <w:pStyle w:val="documenteducationparagraphspacing"/>
                    <w:spacing w:line="20" w:lineRule="exact"/>
                    <w:ind w:left="360" w:right="360"/>
                    <w:rPr>
                      <w:rStyle w:val="divdocumentright-box"/>
                      <w:rFonts w:ascii="Blinker" w:eastAsia="Blinker" w:hAnsi="Blinker" w:cs="Blinker"/>
                      <w:color w:val="46464E"/>
                    </w:rPr>
                  </w:pPr>
                  <w:r>
                    <w:rPr>
                      <w:rStyle w:val="divdocumentright-box"/>
                      <w:rFonts w:ascii="Blinker" w:eastAsia="Blinker" w:hAnsi="Blinker" w:cs="Blinker"/>
                      <w:color w:val="46464E"/>
                    </w:rPr>
                    <w:t> </w:t>
                  </w:r>
                </w:p>
                <w:p w:rsidR="00FD044F" w:rsidRPr="00C035A2" w:rsidRDefault="005F5EC9">
                  <w:pPr>
                    <w:pStyle w:val="documentright-boxpaddedline"/>
                    <w:spacing w:line="280" w:lineRule="atLeast"/>
                    <w:ind w:left="360" w:right="360"/>
                    <w:rPr>
                      <w:rStyle w:val="divdocumentright-box"/>
                      <w:rFonts w:ascii="Blinker" w:eastAsia="Blinker" w:hAnsi="Blinker" w:cs="Blinker"/>
                      <w:color w:val="7030A0"/>
                      <w:sz w:val="22"/>
                      <w:szCs w:val="20"/>
                    </w:rPr>
                  </w:pPr>
                  <w:r w:rsidRPr="00C035A2">
                    <w:rPr>
                      <w:rStyle w:val="span"/>
                      <w:rFonts w:ascii="Blinker" w:eastAsia="Blinker" w:hAnsi="Blinker" w:cs="Blinker"/>
                      <w:color w:val="7030A0"/>
                      <w:sz w:val="22"/>
                      <w:szCs w:val="20"/>
                    </w:rPr>
                    <w:t>Basic Cookery,</w:t>
                  </w:r>
                  <w:r w:rsidRPr="00C035A2">
                    <w:rPr>
                      <w:rStyle w:val="divdocumentright-box"/>
                      <w:rFonts w:ascii="Blinker" w:eastAsia="Blinker" w:hAnsi="Blinker" w:cs="Blinker"/>
                      <w:color w:val="7030A0"/>
                      <w:sz w:val="22"/>
                      <w:szCs w:val="20"/>
                    </w:rPr>
                    <w:t xml:space="preserve"> </w:t>
                  </w:r>
                  <w:r w:rsidRPr="00C035A2">
                    <w:rPr>
                      <w:rStyle w:val="span"/>
                      <w:rFonts w:ascii="Blinker" w:eastAsia="Blinker" w:hAnsi="Blinker" w:cs="Blinker"/>
                      <w:color w:val="7030A0"/>
                      <w:sz w:val="22"/>
                      <w:szCs w:val="20"/>
                    </w:rPr>
                    <w:t>1999</w:t>
                  </w:r>
                  <w:r w:rsidRPr="00C035A2">
                    <w:rPr>
                      <w:rStyle w:val="documentjobdates"/>
                      <w:rFonts w:ascii="Blinker" w:eastAsia="Blinker" w:hAnsi="Blinker" w:cs="Blinker"/>
                      <w:color w:val="7030A0"/>
                      <w:sz w:val="22"/>
                    </w:rPr>
                    <w:t xml:space="preserve"> </w:t>
                  </w:r>
                </w:p>
                <w:p w:rsidR="00FD044F" w:rsidRPr="00C035A2" w:rsidRDefault="005F5EC9">
                  <w:pPr>
                    <w:pStyle w:val="documentright-boxpaddedline"/>
                    <w:spacing w:line="280" w:lineRule="atLeast"/>
                    <w:ind w:left="360" w:right="360"/>
                    <w:rPr>
                      <w:rStyle w:val="divdocumentright-box"/>
                      <w:rFonts w:ascii="Blinker" w:eastAsia="Blinker" w:hAnsi="Blinker" w:cs="Blinker"/>
                      <w:sz w:val="22"/>
                      <w:szCs w:val="20"/>
                    </w:rPr>
                  </w:pPr>
                  <w:r w:rsidRPr="00C035A2">
                    <w:rPr>
                      <w:rStyle w:val="documenttxtBold"/>
                      <w:rFonts w:ascii="Blinker" w:eastAsia="Blinker" w:hAnsi="Blinker" w:cs="Blinker"/>
                      <w:color w:val="7030A0"/>
                      <w:sz w:val="22"/>
                      <w:szCs w:val="20"/>
                    </w:rPr>
                    <w:t>Swiss Lanka Hotel School</w:t>
                  </w:r>
                  <w:r w:rsidRPr="00C035A2">
                    <w:rPr>
                      <w:rStyle w:val="span"/>
                      <w:rFonts w:ascii="Blinker" w:eastAsia="Blinker" w:hAnsi="Blinker" w:cs="Blinker"/>
                      <w:sz w:val="22"/>
                      <w:szCs w:val="20"/>
                    </w:rPr>
                    <w:t xml:space="preserve"> -</w:t>
                  </w:r>
                  <w:r w:rsidRPr="00C035A2">
                    <w:rPr>
                      <w:rStyle w:val="divdocumentright-box"/>
                      <w:rFonts w:ascii="Blinker" w:eastAsia="Blinker" w:hAnsi="Blinker" w:cs="Blinker"/>
                      <w:color w:val="7030A0"/>
                      <w:sz w:val="22"/>
                      <w:szCs w:val="20"/>
                    </w:rPr>
                    <w:t xml:space="preserve"> </w:t>
                  </w:r>
                  <w:r w:rsidR="00AF3165" w:rsidRPr="00C035A2">
                    <w:rPr>
                      <w:rStyle w:val="span"/>
                      <w:rFonts w:ascii="Blinker" w:eastAsia="Blinker" w:hAnsi="Blinker" w:cs="Blinker"/>
                      <w:color w:val="7030A0"/>
                      <w:sz w:val="22"/>
                      <w:szCs w:val="20"/>
                    </w:rPr>
                    <w:t>Kandy</w:t>
                  </w:r>
                  <w:r w:rsidR="00AF3165" w:rsidRPr="00C035A2">
                    <w:rPr>
                      <w:rStyle w:val="divdocumentright-box"/>
                      <w:rFonts w:ascii="Blinker" w:eastAsia="Blinker" w:hAnsi="Blinker" w:cs="Blinker"/>
                      <w:color w:val="7030A0"/>
                      <w:sz w:val="22"/>
                      <w:szCs w:val="20"/>
                    </w:rPr>
                    <w:t>,</w:t>
                  </w:r>
                  <w:r w:rsidR="007051CD" w:rsidRPr="00C035A2">
                    <w:rPr>
                      <w:rStyle w:val="divdocumentright-box"/>
                      <w:rFonts w:ascii="Blinker" w:eastAsia="Blinker" w:hAnsi="Blinker" w:cs="Blinker"/>
                      <w:color w:val="7030A0"/>
                      <w:sz w:val="22"/>
                      <w:szCs w:val="20"/>
                    </w:rPr>
                    <w:t xml:space="preserve"> Sri </w:t>
                  </w:r>
                  <w:r w:rsidR="00AF3165" w:rsidRPr="00C035A2">
                    <w:rPr>
                      <w:rStyle w:val="divdocumentright-box"/>
                      <w:rFonts w:ascii="Blinker" w:eastAsia="Blinker" w:hAnsi="Blinker" w:cs="Blinker"/>
                      <w:color w:val="7030A0"/>
                      <w:sz w:val="22"/>
                      <w:szCs w:val="20"/>
                    </w:rPr>
                    <w:t>Lanka.</w:t>
                  </w:r>
                </w:p>
                <w:p w:rsidR="00FD044F" w:rsidRDefault="005F5EC9">
                  <w:pPr>
                    <w:pStyle w:val="documentsectionscspdiv"/>
                    <w:ind w:left="360" w:right="360"/>
                    <w:rPr>
                      <w:rStyle w:val="divdocumentright-box"/>
                      <w:rFonts w:ascii="Blinker" w:eastAsia="Blinker" w:hAnsi="Blinker" w:cs="Blinker"/>
                      <w:color w:val="46464E"/>
                    </w:rPr>
                  </w:pPr>
                  <w:r>
                    <w:rPr>
                      <w:rStyle w:val="divdocumentright-box"/>
                      <w:rFonts w:ascii="Blinker" w:eastAsia="Blinker" w:hAnsi="Blinker" w:cs="Blinker"/>
                      <w:color w:val="46464E"/>
                    </w:rPr>
                    <w:t> </w:t>
                  </w:r>
                </w:p>
                <w:p w:rsidR="00263309" w:rsidRDefault="00263309">
                  <w:pPr>
                    <w:pStyle w:val="documentsectionscspdivnth-child1"/>
                    <w:spacing w:line="500" w:lineRule="atLeast"/>
                    <w:ind w:left="360" w:right="360"/>
                    <w:rPr>
                      <w:rStyle w:val="divdocumentright-box"/>
                      <w:rFonts w:ascii="Blinker" w:eastAsia="Blinker" w:hAnsi="Blinker" w:cs="Blinker"/>
                      <w:vanish w:val="0"/>
                      <w:color w:val="7030A0"/>
                      <w:sz w:val="20"/>
                      <w:szCs w:val="20"/>
                      <w:u w:val="single"/>
                    </w:rPr>
                  </w:pPr>
                </w:p>
                <w:p w:rsidR="00FD044F" w:rsidRPr="007051CD" w:rsidRDefault="005F5EC9">
                  <w:pPr>
                    <w:pStyle w:val="documentsectionscspdivnth-child1"/>
                    <w:spacing w:line="500" w:lineRule="atLeast"/>
                    <w:ind w:left="360" w:right="360"/>
                    <w:rPr>
                      <w:rStyle w:val="divdocumentright-box"/>
                      <w:rFonts w:ascii="Blinker" w:eastAsia="Blinker" w:hAnsi="Blinker" w:cs="Blinker"/>
                      <w:color w:val="7030A0"/>
                      <w:sz w:val="20"/>
                      <w:szCs w:val="20"/>
                      <w:u w:val="single"/>
                    </w:rPr>
                  </w:pPr>
                  <w:r w:rsidRPr="007051CD">
                    <w:rPr>
                      <w:rStyle w:val="divdocumentright-box"/>
                      <w:rFonts w:ascii="Blinker" w:eastAsia="Blinker" w:hAnsi="Blinker" w:cs="Blinker"/>
                      <w:color w:val="7030A0"/>
                      <w:sz w:val="20"/>
                      <w:szCs w:val="20"/>
                      <w:u w:val="single"/>
                    </w:rPr>
                    <w:t> </w:t>
                  </w:r>
                </w:p>
                <w:p w:rsidR="00FD044F" w:rsidRPr="007051CD" w:rsidRDefault="005F5EC9">
                  <w:pPr>
                    <w:pStyle w:val="documentright-boxsectiontitle"/>
                    <w:spacing w:after="100" w:line="300" w:lineRule="atLeast"/>
                    <w:ind w:left="360" w:right="360"/>
                    <w:rPr>
                      <w:rStyle w:val="divdocumentright-box"/>
                      <w:rFonts w:ascii="Blinker" w:eastAsia="Blinker" w:hAnsi="Blinker" w:cs="Blinker"/>
                      <w:b/>
                      <w:bCs/>
                      <w:caps/>
                      <w:color w:val="7030A0"/>
                      <w:spacing w:val="10"/>
                      <w:sz w:val="28"/>
                      <w:szCs w:val="28"/>
                      <w:u w:val="single"/>
                    </w:rPr>
                  </w:pPr>
                  <w:r w:rsidRPr="007051CD">
                    <w:rPr>
                      <w:rStyle w:val="divdocumentright-box"/>
                      <w:rFonts w:ascii="Blinker" w:eastAsia="Blinker" w:hAnsi="Blinker" w:cs="Blinker"/>
                      <w:b/>
                      <w:bCs/>
                      <w:caps/>
                      <w:color w:val="7030A0"/>
                      <w:spacing w:val="10"/>
                      <w:sz w:val="28"/>
                      <w:szCs w:val="28"/>
                      <w:u w:val="single"/>
                    </w:rPr>
                    <w:t>ACHIEMENTS</w:t>
                  </w:r>
                </w:p>
                <w:p w:rsidR="00FD044F" w:rsidRPr="005C211D" w:rsidRDefault="005F5EC9">
                  <w:pPr>
                    <w:pStyle w:val="divdocumentulli"/>
                    <w:numPr>
                      <w:ilvl w:val="0"/>
                      <w:numId w:val="7"/>
                    </w:numPr>
                    <w:pBdr>
                      <w:left w:val="none" w:sz="0" w:space="0" w:color="auto"/>
                    </w:pBdr>
                    <w:spacing w:line="280" w:lineRule="atLeast"/>
                    <w:ind w:left="600" w:right="360" w:hanging="232"/>
                    <w:rPr>
                      <w:rStyle w:val="divdocumentright-box"/>
                      <w:rFonts w:ascii="Blinker" w:eastAsia="Blinker" w:hAnsi="Blinker" w:cs="Blinker"/>
                      <w:color w:val="46464E"/>
                      <w:sz w:val="22"/>
                      <w:szCs w:val="20"/>
                    </w:rPr>
                  </w:pPr>
                  <w:r w:rsidRPr="005C211D">
                    <w:rPr>
                      <w:rStyle w:val="divdocumentright-box"/>
                      <w:rFonts w:ascii="Blinker" w:eastAsia="Blinker" w:hAnsi="Blinker" w:cs="Blinker"/>
                      <w:color w:val="46464E"/>
                      <w:sz w:val="22"/>
                      <w:szCs w:val="20"/>
                    </w:rPr>
                    <w:t xml:space="preserve">I was </w:t>
                  </w:r>
                  <w:r w:rsidRPr="005C211D">
                    <w:rPr>
                      <w:rStyle w:val="divdocumentright-box"/>
                      <w:rFonts w:ascii="Blinker" w:eastAsia="Blinker" w:hAnsi="Blinker" w:cs="Blinker"/>
                      <w:b/>
                      <w:color w:val="46464E"/>
                      <w:sz w:val="22"/>
                      <w:szCs w:val="20"/>
                    </w:rPr>
                    <w:t>BEST EMPLOYEE</w:t>
                  </w:r>
                  <w:r w:rsidRPr="005C211D">
                    <w:rPr>
                      <w:rStyle w:val="divdocumentright-box"/>
                      <w:rFonts w:ascii="Blinker" w:eastAsia="Blinker" w:hAnsi="Blinker" w:cs="Blinker"/>
                      <w:color w:val="46464E"/>
                      <w:sz w:val="22"/>
                      <w:szCs w:val="20"/>
                    </w:rPr>
                    <w:t xml:space="preserve"> for </w:t>
                  </w:r>
                  <w:r w:rsidR="009663DF" w:rsidRPr="005C211D">
                    <w:rPr>
                      <w:rStyle w:val="divdocumentright-box"/>
                      <w:rFonts w:ascii="Blinker" w:eastAsia="Blinker" w:hAnsi="Blinker" w:cs="Blinker"/>
                      <w:color w:val="46464E"/>
                      <w:sz w:val="22"/>
                      <w:szCs w:val="20"/>
                    </w:rPr>
                    <w:t>March</w:t>
                  </w:r>
                  <w:r w:rsidRPr="005C211D">
                    <w:rPr>
                      <w:rStyle w:val="divdocumentright-box"/>
                      <w:rFonts w:ascii="Blinker" w:eastAsia="Blinker" w:hAnsi="Blinker" w:cs="Blinker"/>
                      <w:color w:val="46464E"/>
                      <w:sz w:val="22"/>
                      <w:szCs w:val="20"/>
                    </w:rPr>
                    <w:t xml:space="preserve"> 2003 @ Kandalama hotel.</w:t>
                  </w:r>
                </w:p>
                <w:p w:rsidR="005C211D" w:rsidRPr="005C211D" w:rsidRDefault="005C211D" w:rsidP="005C211D">
                  <w:pPr>
                    <w:pStyle w:val="divdocumentulli"/>
                    <w:pBdr>
                      <w:left w:val="none" w:sz="0" w:space="0" w:color="auto"/>
                    </w:pBdr>
                    <w:spacing w:line="280" w:lineRule="atLeast"/>
                    <w:ind w:left="600" w:right="360"/>
                    <w:rPr>
                      <w:rStyle w:val="divdocumentright-box"/>
                      <w:rFonts w:ascii="Blinker" w:eastAsia="Blinker" w:hAnsi="Blinker" w:cs="Blinker"/>
                      <w:color w:val="46464E"/>
                      <w:sz w:val="22"/>
                      <w:szCs w:val="20"/>
                    </w:rPr>
                  </w:pPr>
                </w:p>
                <w:p w:rsidR="00FD044F" w:rsidRPr="005C211D" w:rsidRDefault="005F5EC9">
                  <w:pPr>
                    <w:pStyle w:val="divdocumentulli"/>
                    <w:numPr>
                      <w:ilvl w:val="0"/>
                      <w:numId w:val="7"/>
                    </w:numPr>
                    <w:spacing w:line="280" w:lineRule="atLeast"/>
                    <w:ind w:left="600" w:right="360" w:hanging="232"/>
                    <w:rPr>
                      <w:rStyle w:val="divdocumentright-box"/>
                      <w:rFonts w:ascii="Blinker" w:eastAsia="Blinker" w:hAnsi="Blinker" w:cs="Blinker"/>
                      <w:color w:val="46464E"/>
                      <w:sz w:val="22"/>
                      <w:szCs w:val="20"/>
                    </w:rPr>
                  </w:pPr>
                  <w:r w:rsidRPr="005C211D">
                    <w:rPr>
                      <w:rStyle w:val="divdocumentright-box"/>
                      <w:rFonts w:ascii="Blinker" w:eastAsia="Blinker" w:hAnsi="Blinker" w:cs="Blinker"/>
                      <w:color w:val="46464E"/>
                      <w:sz w:val="22"/>
                      <w:szCs w:val="20"/>
                    </w:rPr>
                    <w:t xml:space="preserve">I was </w:t>
                  </w:r>
                  <w:r w:rsidR="005C211D" w:rsidRPr="005C211D">
                    <w:rPr>
                      <w:rStyle w:val="divdocumentright-box"/>
                      <w:rFonts w:ascii="Blinker" w:eastAsia="Blinker" w:hAnsi="Blinker" w:cs="Blinker"/>
                      <w:color w:val="46464E"/>
                      <w:sz w:val="22"/>
                      <w:szCs w:val="20"/>
                    </w:rPr>
                    <w:t xml:space="preserve">As </w:t>
                  </w:r>
                  <w:r w:rsidRPr="005C211D">
                    <w:rPr>
                      <w:rStyle w:val="divdocumentright-box"/>
                      <w:rFonts w:ascii="Blinker" w:eastAsia="Blinker" w:hAnsi="Blinker" w:cs="Blinker"/>
                      <w:color w:val="46464E"/>
                      <w:sz w:val="22"/>
                      <w:szCs w:val="20"/>
                    </w:rPr>
                    <w:t xml:space="preserve">a member of 5 star resort hotel 164 rooms,1st GREEN GLOBE award </w:t>
                  </w:r>
                  <w:r w:rsidR="005C211D" w:rsidRPr="005C211D">
                    <w:rPr>
                      <w:rStyle w:val="divdocumentright-box"/>
                      <w:rFonts w:ascii="Blinker" w:eastAsia="Blinker" w:hAnsi="Blinker" w:cs="Blinker"/>
                      <w:color w:val="46464E"/>
                      <w:sz w:val="22"/>
                      <w:szCs w:val="20"/>
                    </w:rPr>
                    <w:t>winning</w:t>
                  </w:r>
                  <w:r w:rsidRPr="005C211D">
                    <w:rPr>
                      <w:rStyle w:val="divdocumentright-box"/>
                      <w:rFonts w:ascii="Blinker" w:eastAsia="Blinker" w:hAnsi="Blinker" w:cs="Blinker"/>
                      <w:color w:val="46464E"/>
                      <w:sz w:val="22"/>
                      <w:szCs w:val="20"/>
                    </w:rPr>
                    <w:t xml:space="preserve"> @ Kandalama hotel</w:t>
                  </w:r>
                  <w:r w:rsidR="005C211D" w:rsidRPr="005C211D">
                    <w:rPr>
                      <w:rStyle w:val="divdocumentright-box"/>
                      <w:rFonts w:ascii="Blinker" w:eastAsia="Blinker" w:hAnsi="Blinker" w:cs="Blinker"/>
                      <w:color w:val="46464E"/>
                      <w:sz w:val="22"/>
                      <w:szCs w:val="20"/>
                    </w:rPr>
                    <w:t>.</w:t>
                  </w:r>
                </w:p>
                <w:p w:rsidR="005C211D" w:rsidRPr="005C211D" w:rsidRDefault="005C211D" w:rsidP="005C211D">
                  <w:pPr>
                    <w:pStyle w:val="ListParagraph"/>
                    <w:rPr>
                      <w:rStyle w:val="divdocumentright-box"/>
                      <w:rFonts w:ascii="Blinker" w:eastAsia="Blinker" w:hAnsi="Blinker" w:cs="Blinker"/>
                      <w:color w:val="46464E"/>
                      <w:sz w:val="22"/>
                      <w:szCs w:val="20"/>
                    </w:rPr>
                  </w:pPr>
                </w:p>
                <w:p w:rsidR="005C211D" w:rsidRPr="005C211D" w:rsidRDefault="005C211D" w:rsidP="005C211D">
                  <w:pPr>
                    <w:pStyle w:val="divdocumentulli"/>
                    <w:spacing w:line="280" w:lineRule="atLeast"/>
                    <w:ind w:left="600" w:right="360"/>
                    <w:rPr>
                      <w:rStyle w:val="divdocumentright-box"/>
                      <w:rFonts w:ascii="Blinker" w:eastAsia="Blinker" w:hAnsi="Blinker" w:cs="Blinker"/>
                      <w:color w:val="46464E"/>
                      <w:sz w:val="22"/>
                      <w:szCs w:val="20"/>
                    </w:rPr>
                  </w:pPr>
                </w:p>
                <w:p w:rsidR="00FD044F" w:rsidRPr="005C211D" w:rsidRDefault="005F5EC9">
                  <w:pPr>
                    <w:pStyle w:val="divdocumentulli"/>
                    <w:numPr>
                      <w:ilvl w:val="0"/>
                      <w:numId w:val="7"/>
                    </w:numPr>
                    <w:spacing w:line="280" w:lineRule="atLeast"/>
                    <w:ind w:left="600" w:right="360" w:hanging="232"/>
                    <w:rPr>
                      <w:rStyle w:val="divdocumentright-box"/>
                      <w:rFonts w:ascii="Blinker" w:eastAsia="Blinker" w:hAnsi="Blinker" w:cs="Blinker"/>
                      <w:color w:val="46464E"/>
                      <w:sz w:val="22"/>
                      <w:szCs w:val="20"/>
                    </w:rPr>
                  </w:pPr>
                  <w:r w:rsidRPr="005C211D">
                    <w:rPr>
                      <w:rStyle w:val="divdocumentright-box"/>
                      <w:rFonts w:ascii="Blinker" w:eastAsia="Blinker" w:hAnsi="Blinker" w:cs="Blinker"/>
                      <w:color w:val="46464E"/>
                      <w:sz w:val="22"/>
                      <w:szCs w:val="20"/>
                    </w:rPr>
                    <w:t xml:space="preserve">Certificate in MOVENPICK </w:t>
                  </w:r>
                  <w:r w:rsidRPr="005C211D">
                    <w:rPr>
                      <w:rStyle w:val="divdocumentright-box"/>
                      <w:rFonts w:ascii="Blinker" w:eastAsia="Blinker" w:hAnsi="Blinker" w:cs="Blinker"/>
                      <w:b/>
                      <w:color w:val="46464E"/>
                      <w:sz w:val="22"/>
                      <w:szCs w:val="20"/>
                    </w:rPr>
                    <w:t>Industrial Training</w:t>
                  </w:r>
                  <w:r w:rsidRPr="005C211D">
                    <w:rPr>
                      <w:rStyle w:val="divdocumentright-box"/>
                      <w:rFonts w:ascii="Blinker" w:eastAsia="Blinker" w:hAnsi="Blinker" w:cs="Blinker"/>
                      <w:color w:val="46464E"/>
                      <w:sz w:val="22"/>
                      <w:szCs w:val="20"/>
                    </w:rPr>
                    <w:t>.</w:t>
                  </w:r>
                </w:p>
                <w:p w:rsidR="005C211D" w:rsidRPr="005C211D" w:rsidRDefault="005C211D" w:rsidP="005C211D">
                  <w:pPr>
                    <w:pStyle w:val="divdocumentulli"/>
                    <w:spacing w:line="280" w:lineRule="atLeast"/>
                    <w:ind w:left="600" w:right="360"/>
                    <w:rPr>
                      <w:rStyle w:val="divdocumentright-box"/>
                      <w:rFonts w:ascii="Blinker" w:eastAsia="Blinker" w:hAnsi="Blinker" w:cs="Blinker"/>
                      <w:color w:val="46464E"/>
                      <w:sz w:val="22"/>
                      <w:szCs w:val="20"/>
                    </w:rPr>
                  </w:pPr>
                </w:p>
                <w:p w:rsidR="00FD044F" w:rsidRPr="005C211D" w:rsidRDefault="005F5EC9">
                  <w:pPr>
                    <w:pStyle w:val="divdocumentulli"/>
                    <w:numPr>
                      <w:ilvl w:val="0"/>
                      <w:numId w:val="7"/>
                    </w:numPr>
                    <w:spacing w:line="280" w:lineRule="atLeast"/>
                    <w:ind w:left="600" w:right="360" w:hanging="232"/>
                    <w:rPr>
                      <w:rStyle w:val="divdocumentright-box"/>
                      <w:rFonts w:ascii="Blinker" w:eastAsia="Blinker" w:hAnsi="Blinker" w:cs="Blinker"/>
                      <w:color w:val="46464E"/>
                      <w:sz w:val="22"/>
                      <w:szCs w:val="20"/>
                    </w:rPr>
                  </w:pPr>
                  <w:r w:rsidRPr="005C211D">
                    <w:rPr>
                      <w:rStyle w:val="divdocumentright-box"/>
                      <w:rFonts w:ascii="Blinker" w:eastAsia="Blinker" w:hAnsi="Blinker" w:cs="Blinker"/>
                      <w:color w:val="46464E"/>
                      <w:sz w:val="22"/>
                      <w:szCs w:val="20"/>
                    </w:rPr>
                    <w:t xml:space="preserve">2008 November </w:t>
                  </w:r>
                  <w:r w:rsidRPr="005C211D">
                    <w:rPr>
                      <w:rStyle w:val="divdocumentright-box"/>
                      <w:rFonts w:ascii="Blinker" w:eastAsia="Blinker" w:hAnsi="Blinker" w:cs="Blinker"/>
                      <w:b/>
                      <w:color w:val="46464E"/>
                      <w:sz w:val="22"/>
                      <w:szCs w:val="20"/>
                    </w:rPr>
                    <w:t>Employer Of the month</w:t>
                  </w:r>
                  <w:r w:rsidRPr="005C211D">
                    <w:rPr>
                      <w:rStyle w:val="divdocumentright-box"/>
                      <w:rFonts w:ascii="Blinker" w:eastAsia="Blinker" w:hAnsi="Blinker" w:cs="Blinker"/>
                      <w:color w:val="46464E"/>
                      <w:sz w:val="22"/>
                      <w:szCs w:val="20"/>
                    </w:rPr>
                    <w:t xml:space="preserve"> at MOVENPICK HOTEL ,Kingdom of Bahrain,</w:t>
                  </w:r>
                </w:p>
                <w:p w:rsidR="005C211D" w:rsidRPr="005C211D" w:rsidRDefault="005C211D" w:rsidP="005C211D">
                  <w:pPr>
                    <w:pStyle w:val="ListParagraph"/>
                    <w:rPr>
                      <w:rStyle w:val="divdocumentright-box"/>
                      <w:rFonts w:ascii="Blinker" w:eastAsia="Blinker" w:hAnsi="Blinker" w:cs="Blinker"/>
                      <w:color w:val="46464E"/>
                      <w:sz w:val="22"/>
                      <w:szCs w:val="20"/>
                    </w:rPr>
                  </w:pPr>
                </w:p>
                <w:p w:rsidR="005C211D" w:rsidRPr="005C211D" w:rsidRDefault="005C211D" w:rsidP="005C211D">
                  <w:pPr>
                    <w:pStyle w:val="divdocumentulli"/>
                    <w:spacing w:line="280" w:lineRule="atLeast"/>
                    <w:ind w:left="600" w:right="360"/>
                    <w:rPr>
                      <w:rStyle w:val="divdocumentright-box"/>
                      <w:rFonts w:ascii="Blinker" w:eastAsia="Blinker" w:hAnsi="Blinker" w:cs="Blinker"/>
                      <w:color w:val="46464E"/>
                      <w:sz w:val="22"/>
                      <w:szCs w:val="20"/>
                    </w:rPr>
                  </w:pPr>
                </w:p>
                <w:p w:rsidR="00FD044F" w:rsidRPr="005C211D" w:rsidRDefault="005F5EC9">
                  <w:pPr>
                    <w:pStyle w:val="divdocumentulli"/>
                    <w:numPr>
                      <w:ilvl w:val="0"/>
                      <w:numId w:val="7"/>
                    </w:numPr>
                    <w:spacing w:line="280" w:lineRule="atLeast"/>
                    <w:ind w:left="600" w:right="360" w:hanging="232"/>
                    <w:rPr>
                      <w:rStyle w:val="divdocumentright-box"/>
                      <w:rFonts w:ascii="Blinker" w:eastAsia="Blinker" w:hAnsi="Blinker" w:cs="Blinker"/>
                      <w:color w:val="46464E"/>
                      <w:sz w:val="22"/>
                      <w:szCs w:val="20"/>
                    </w:rPr>
                  </w:pPr>
                  <w:r w:rsidRPr="005C211D">
                    <w:rPr>
                      <w:rStyle w:val="divdocumentright-box"/>
                      <w:rFonts w:ascii="Blinker" w:eastAsia="Blinker" w:hAnsi="Blinker" w:cs="Blinker"/>
                      <w:color w:val="46464E"/>
                      <w:sz w:val="22"/>
                      <w:szCs w:val="20"/>
                    </w:rPr>
                    <w:t xml:space="preserve">Certificate </w:t>
                  </w:r>
                  <w:r w:rsidRPr="005C211D">
                    <w:rPr>
                      <w:rStyle w:val="divdocumentright-box"/>
                      <w:rFonts w:ascii="Blinker" w:eastAsia="Blinker" w:hAnsi="Blinker" w:cs="Blinker"/>
                      <w:b/>
                      <w:color w:val="46464E"/>
                      <w:sz w:val="22"/>
                      <w:szCs w:val="20"/>
                    </w:rPr>
                    <w:t>Highfield food and safety basic level 1 .and 2</w:t>
                  </w:r>
                </w:p>
                <w:p w:rsidR="005C211D" w:rsidRPr="005C211D" w:rsidRDefault="005C211D" w:rsidP="005C211D">
                  <w:pPr>
                    <w:pStyle w:val="divdocumentulli"/>
                    <w:spacing w:line="280" w:lineRule="atLeast"/>
                    <w:ind w:left="600" w:right="360"/>
                    <w:rPr>
                      <w:rStyle w:val="divdocumentright-box"/>
                      <w:rFonts w:ascii="Blinker" w:eastAsia="Blinker" w:hAnsi="Blinker" w:cs="Blinker"/>
                      <w:color w:val="46464E"/>
                      <w:sz w:val="22"/>
                      <w:szCs w:val="20"/>
                    </w:rPr>
                  </w:pPr>
                </w:p>
                <w:p w:rsidR="00FD044F" w:rsidRPr="005C211D" w:rsidRDefault="005F5EC9">
                  <w:pPr>
                    <w:pStyle w:val="divdocumentulli"/>
                    <w:numPr>
                      <w:ilvl w:val="0"/>
                      <w:numId w:val="7"/>
                    </w:numPr>
                    <w:spacing w:line="280" w:lineRule="atLeast"/>
                    <w:ind w:left="600" w:right="360" w:hanging="232"/>
                    <w:rPr>
                      <w:rStyle w:val="divdocumentright-box"/>
                      <w:rFonts w:ascii="Blinker" w:eastAsia="Blinker" w:hAnsi="Blinker" w:cs="Blinker"/>
                      <w:b/>
                      <w:color w:val="46464E"/>
                      <w:sz w:val="22"/>
                      <w:szCs w:val="20"/>
                    </w:rPr>
                  </w:pPr>
                  <w:r w:rsidRPr="005C211D">
                    <w:rPr>
                      <w:rStyle w:val="divdocumentright-box"/>
                      <w:rFonts w:ascii="Blinker" w:eastAsia="Blinker" w:hAnsi="Blinker" w:cs="Blinker"/>
                      <w:color w:val="46464E"/>
                      <w:sz w:val="22"/>
                      <w:szCs w:val="20"/>
                    </w:rPr>
                    <w:t xml:space="preserve">Certificate </w:t>
                  </w:r>
                  <w:r w:rsidRPr="005C211D">
                    <w:rPr>
                      <w:rStyle w:val="divdocumentright-box"/>
                      <w:rFonts w:ascii="Blinker" w:eastAsia="Blinker" w:hAnsi="Blinker" w:cs="Blinker"/>
                      <w:b/>
                      <w:color w:val="46464E"/>
                      <w:sz w:val="22"/>
                      <w:szCs w:val="20"/>
                    </w:rPr>
                    <w:t>Highfield HACCAP level 1 and 2</w:t>
                  </w:r>
                </w:p>
                <w:p w:rsidR="005C211D" w:rsidRPr="005C211D" w:rsidRDefault="005C211D" w:rsidP="005C211D">
                  <w:pPr>
                    <w:pStyle w:val="ListParagraph"/>
                    <w:rPr>
                      <w:rStyle w:val="divdocumentright-box"/>
                      <w:rFonts w:ascii="Blinker" w:eastAsia="Blinker" w:hAnsi="Blinker" w:cs="Blinker"/>
                      <w:b/>
                      <w:color w:val="46464E"/>
                      <w:sz w:val="22"/>
                      <w:szCs w:val="20"/>
                    </w:rPr>
                  </w:pPr>
                </w:p>
                <w:p w:rsidR="005C211D" w:rsidRPr="005C211D" w:rsidRDefault="005C211D" w:rsidP="005C211D">
                  <w:pPr>
                    <w:pStyle w:val="divdocumentulli"/>
                    <w:spacing w:line="280" w:lineRule="atLeast"/>
                    <w:ind w:left="600" w:right="360"/>
                    <w:rPr>
                      <w:rStyle w:val="divdocumentright-box"/>
                      <w:rFonts w:ascii="Blinker" w:eastAsia="Blinker" w:hAnsi="Blinker" w:cs="Blinker"/>
                      <w:b/>
                      <w:color w:val="46464E"/>
                      <w:sz w:val="22"/>
                      <w:szCs w:val="20"/>
                    </w:rPr>
                  </w:pPr>
                </w:p>
                <w:p w:rsidR="00FD044F" w:rsidRPr="005C211D" w:rsidRDefault="005F5EC9">
                  <w:pPr>
                    <w:pStyle w:val="divdocumentulli"/>
                    <w:numPr>
                      <w:ilvl w:val="0"/>
                      <w:numId w:val="7"/>
                    </w:numPr>
                    <w:spacing w:line="280" w:lineRule="atLeast"/>
                    <w:ind w:left="600" w:right="360" w:hanging="232"/>
                    <w:rPr>
                      <w:rStyle w:val="divdocumentright-box"/>
                      <w:rFonts w:ascii="Blinker" w:eastAsia="Blinker" w:hAnsi="Blinker" w:cs="Blinker"/>
                      <w:color w:val="46464E"/>
                      <w:sz w:val="22"/>
                      <w:szCs w:val="20"/>
                    </w:rPr>
                  </w:pPr>
                  <w:r w:rsidRPr="005C211D">
                    <w:rPr>
                      <w:rStyle w:val="divdocumentright-box"/>
                      <w:rFonts w:ascii="Blinker" w:eastAsia="Blinker" w:hAnsi="Blinker" w:cs="Blinker"/>
                      <w:color w:val="46464E"/>
                      <w:sz w:val="22"/>
                      <w:szCs w:val="20"/>
                    </w:rPr>
                    <w:t xml:space="preserve">Certificate of </w:t>
                  </w:r>
                  <w:r w:rsidRPr="005C211D">
                    <w:rPr>
                      <w:rStyle w:val="divdocumentright-box"/>
                      <w:rFonts w:ascii="Blinker" w:eastAsia="Blinker" w:hAnsi="Blinker" w:cs="Blinker"/>
                      <w:b/>
                      <w:color w:val="46464E"/>
                      <w:sz w:val="22"/>
                      <w:szCs w:val="20"/>
                    </w:rPr>
                    <w:t>REZA HYGINE food and hygiene program</w:t>
                  </w:r>
                  <w:r w:rsidR="00AF3165" w:rsidRPr="005C211D">
                    <w:rPr>
                      <w:rStyle w:val="divdocumentright-box"/>
                      <w:rFonts w:ascii="Blinker" w:eastAsia="Blinker" w:hAnsi="Blinker" w:cs="Blinker"/>
                      <w:b/>
                      <w:color w:val="46464E"/>
                      <w:sz w:val="22"/>
                      <w:szCs w:val="20"/>
                    </w:rPr>
                    <w:t>.</w:t>
                  </w:r>
                </w:p>
                <w:p w:rsidR="00FD044F" w:rsidRDefault="005F5EC9">
                  <w:pPr>
                    <w:pStyle w:val="documentsectionscspdiv"/>
                    <w:ind w:left="360" w:right="360"/>
                    <w:rPr>
                      <w:rStyle w:val="divdocumentright-box"/>
                      <w:rFonts w:ascii="Blinker" w:eastAsia="Blinker" w:hAnsi="Blinker" w:cs="Blinker"/>
                      <w:color w:val="46464E"/>
                    </w:rPr>
                  </w:pPr>
                  <w:r>
                    <w:rPr>
                      <w:rStyle w:val="divdocumentright-box"/>
                      <w:rFonts w:ascii="Blinker" w:eastAsia="Blinker" w:hAnsi="Blinker" w:cs="Blinker"/>
                      <w:color w:val="46464E"/>
                    </w:rPr>
                    <w:t> </w:t>
                  </w:r>
                </w:p>
              </w:tc>
            </w:tr>
          </w:tbl>
          <w:p w:rsidR="00263309" w:rsidRDefault="00263309">
            <w:pPr>
              <w:rPr>
                <w:rStyle w:val="divdocumentleft-boxCharacter"/>
                <w:rFonts w:ascii="Blinker" w:eastAsia="Blinker" w:hAnsi="Blinker" w:cs="Blinker"/>
                <w:sz w:val="20"/>
                <w:szCs w:val="20"/>
                <w:shd w:val="clear" w:color="auto" w:fill="auto"/>
              </w:rPr>
            </w:pPr>
          </w:p>
          <w:p w:rsidR="00263309" w:rsidRDefault="00263309">
            <w:pPr>
              <w:rPr>
                <w:rStyle w:val="divdocumentleft-boxCharacter"/>
                <w:rFonts w:ascii="Blinker" w:eastAsia="Blinker" w:hAnsi="Blinker" w:cs="Blinker"/>
                <w:sz w:val="20"/>
                <w:szCs w:val="20"/>
                <w:shd w:val="clear" w:color="auto" w:fill="auto"/>
              </w:rPr>
            </w:pPr>
          </w:p>
          <w:p w:rsidR="00263309" w:rsidRDefault="00263309">
            <w:pPr>
              <w:rPr>
                <w:rStyle w:val="divdocumentleft-boxCharacter"/>
                <w:rFonts w:ascii="Blinker" w:eastAsia="Blinker" w:hAnsi="Blinker" w:cs="Blinker"/>
                <w:sz w:val="20"/>
                <w:szCs w:val="20"/>
                <w:shd w:val="clear" w:color="auto" w:fill="auto"/>
              </w:rPr>
            </w:pPr>
          </w:p>
          <w:p w:rsidR="00263309" w:rsidRDefault="00263309">
            <w:pPr>
              <w:rPr>
                <w:rStyle w:val="divdocumentleft-boxCharacter"/>
                <w:rFonts w:ascii="Blinker" w:eastAsia="Blinker" w:hAnsi="Blinker" w:cs="Blinker"/>
                <w:sz w:val="20"/>
                <w:szCs w:val="20"/>
                <w:shd w:val="clear" w:color="auto" w:fill="auto"/>
              </w:rPr>
            </w:pPr>
          </w:p>
          <w:p w:rsidR="00263309" w:rsidRDefault="00263309">
            <w:pPr>
              <w:rPr>
                <w:rStyle w:val="divdocumentleft-boxCharacter"/>
                <w:rFonts w:ascii="Blinker" w:eastAsia="Blinker" w:hAnsi="Blinker" w:cs="Blinker"/>
                <w:sz w:val="20"/>
                <w:szCs w:val="20"/>
                <w:shd w:val="clear" w:color="auto" w:fill="auto"/>
              </w:rPr>
            </w:pPr>
          </w:p>
          <w:p w:rsidR="00263309" w:rsidRDefault="0036457E">
            <w:pPr>
              <w:rPr>
                <w:rStyle w:val="divdocumentleft-boxCharacter"/>
                <w:rFonts w:ascii="Blinker" w:eastAsia="Blinker" w:hAnsi="Blinker" w:cs="Blinker"/>
                <w:sz w:val="20"/>
                <w:szCs w:val="20"/>
                <w:shd w:val="clear" w:color="auto" w:fill="auto"/>
              </w:rPr>
            </w:pPr>
            <w:r>
              <w:rPr>
                <w:rStyle w:val="divdocumentleft-boxCharacter"/>
                <w:rFonts w:ascii="Blinker" w:eastAsia="Blinker" w:hAnsi="Blinker" w:cs="Blinker"/>
                <w:sz w:val="20"/>
                <w:szCs w:val="20"/>
                <w:shd w:val="clear" w:color="auto" w:fill="auto"/>
              </w:rPr>
              <w:t xml:space="preserve">         </w:t>
            </w:r>
            <w:r w:rsidR="005C211D">
              <w:rPr>
                <w:rFonts w:ascii="Blinker" w:eastAsia="Blinker" w:hAnsi="Blinker" w:cs="Blinker"/>
                <w:noProof/>
                <w:color w:val="FFFFFF"/>
                <w:sz w:val="20"/>
                <w:szCs w:val="20"/>
              </w:rPr>
              <w:drawing>
                <wp:inline distT="0" distB="0" distL="0" distR="0" wp14:anchorId="57B05961" wp14:editId="2361BBC0">
                  <wp:extent cx="2561590"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1590" cy="323850"/>
                          </a:xfrm>
                          <a:prstGeom prst="rect">
                            <a:avLst/>
                          </a:prstGeom>
                          <a:noFill/>
                        </pic:spPr>
                      </pic:pic>
                    </a:graphicData>
                  </a:graphic>
                </wp:inline>
              </w:drawing>
            </w:r>
          </w:p>
          <w:p w:rsidR="00263309" w:rsidRPr="00263309" w:rsidRDefault="00263309" w:rsidP="00263309">
            <w:pPr>
              <w:rPr>
                <w:rFonts w:ascii="Blinker" w:eastAsia="Blinker" w:hAnsi="Blinker" w:cs="Blinker"/>
                <w:sz w:val="20"/>
                <w:szCs w:val="20"/>
              </w:rPr>
            </w:pPr>
          </w:p>
          <w:p w:rsidR="00263309" w:rsidRDefault="00263309" w:rsidP="00263309">
            <w:pPr>
              <w:rPr>
                <w:rFonts w:ascii="Blinker" w:eastAsia="Blinker" w:hAnsi="Blinker" w:cs="Blinker"/>
                <w:sz w:val="20"/>
                <w:szCs w:val="20"/>
              </w:rPr>
            </w:pPr>
          </w:p>
          <w:p w:rsidR="006C1FFE" w:rsidRDefault="00263309" w:rsidP="00263309">
            <w:pPr>
              <w:rPr>
                <w:rFonts w:ascii="Cambria" w:eastAsia="Calibri" w:hAnsi="Cambria" w:cs="Latha"/>
                <w:i/>
                <w:iCs/>
              </w:rPr>
            </w:pPr>
            <w:r w:rsidRPr="005C211D">
              <w:rPr>
                <w:rFonts w:ascii="Cambria" w:eastAsia="Calibri" w:hAnsi="Cambria" w:cs="Latha"/>
                <w:b/>
                <w:i/>
                <w:iCs/>
              </w:rPr>
              <w:t xml:space="preserve">[1] </w:t>
            </w:r>
            <w:r w:rsidRPr="00263309">
              <w:rPr>
                <w:rFonts w:ascii="Cambria" w:eastAsia="Calibri" w:hAnsi="Cambria" w:cs="Latha"/>
                <w:i/>
                <w:iCs/>
              </w:rPr>
              <w:t>MR Duminda Niroshana</w:t>
            </w:r>
          </w:p>
          <w:p w:rsidR="006C1FFE" w:rsidRDefault="00263309" w:rsidP="00263309">
            <w:pPr>
              <w:rPr>
                <w:rFonts w:ascii="Cambria" w:eastAsia="Calibri" w:hAnsi="Cambria" w:cs="Latha"/>
                <w:i/>
                <w:iCs/>
              </w:rPr>
            </w:pPr>
            <w:r w:rsidRPr="00263309">
              <w:rPr>
                <w:rFonts w:ascii="Cambria" w:eastAsia="Calibri" w:hAnsi="Cambria" w:cs="Latha"/>
                <w:i/>
                <w:iCs/>
              </w:rPr>
              <w:t xml:space="preserve">           </w:t>
            </w:r>
            <w:r w:rsidR="006C1FFE" w:rsidRPr="006C1FFE">
              <w:rPr>
                <w:rFonts w:ascii="Cambria" w:eastAsia="Calibri" w:hAnsi="Cambria" w:cs="Latha"/>
                <w:i/>
                <w:iCs/>
              </w:rPr>
              <w:t xml:space="preserve">      Excecutive Chef     </w:t>
            </w:r>
          </w:p>
          <w:p w:rsidR="00645410" w:rsidRDefault="006C1FFE" w:rsidP="00263309">
            <w:pPr>
              <w:rPr>
                <w:rFonts w:ascii="Cambria" w:eastAsia="Calibri" w:hAnsi="Cambria" w:cs="Latha"/>
                <w:i/>
                <w:iCs/>
              </w:rPr>
            </w:pPr>
            <w:r w:rsidRPr="006C1FFE">
              <w:rPr>
                <w:rFonts w:ascii="Cambria" w:eastAsia="Calibri" w:hAnsi="Cambria" w:cs="Latha"/>
                <w:i/>
                <w:iCs/>
              </w:rPr>
              <w:t xml:space="preserve">                 </w:t>
            </w:r>
            <w:r w:rsidR="00645410" w:rsidRPr="00645410">
              <w:rPr>
                <w:rFonts w:ascii="Cambria" w:eastAsia="Calibri" w:hAnsi="Cambria" w:cs="Latha"/>
                <w:i/>
                <w:iCs/>
              </w:rPr>
              <w:t xml:space="preserve">Al Wadi palace[Royal palace ]            </w:t>
            </w:r>
          </w:p>
          <w:p w:rsidR="00645410" w:rsidRDefault="00645410" w:rsidP="00263309">
            <w:pPr>
              <w:rPr>
                <w:rFonts w:ascii="Cambria" w:eastAsia="Calibri" w:hAnsi="Cambria" w:cs="Latha"/>
                <w:i/>
                <w:iCs/>
              </w:rPr>
            </w:pPr>
            <w:r w:rsidRPr="00645410">
              <w:rPr>
                <w:rFonts w:ascii="Cambria" w:eastAsia="Calibri" w:hAnsi="Cambria" w:cs="Latha"/>
                <w:i/>
                <w:iCs/>
              </w:rPr>
              <w:t xml:space="preserve">                 Kingdom of Bahrain.         </w:t>
            </w:r>
          </w:p>
          <w:p w:rsidR="00645410" w:rsidRDefault="00645410" w:rsidP="00263309">
            <w:pPr>
              <w:rPr>
                <w:rFonts w:ascii="Cambria" w:eastAsia="Calibri" w:hAnsi="Cambria" w:cs="Latha"/>
                <w:i/>
                <w:iCs/>
              </w:rPr>
            </w:pPr>
            <w:r w:rsidRPr="00645410">
              <w:rPr>
                <w:rFonts w:ascii="Cambria" w:eastAsia="Calibri" w:hAnsi="Cambria" w:cs="Latha"/>
                <w:i/>
                <w:iCs/>
              </w:rPr>
              <w:t xml:space="preserve"> </w:t>
            </w:r>
            <w:r w:rsidR="005C211D">
              <w:rPr>
                <w:rFonts w:ascii="Cambria" w:eastAsia="Calibri" w:hAnsi="Cambria" w:cs="Latha"/>
                <w:i/>
                <w:iCs/>
              </w:rPr>
              <w:t xml:space="preserve">             </w:t>
            </w:r>
            <w:r w:rsidRPr="00645410">
              <w:rPr>
                <w:rFonts w:ascii="Cambria" w:eastAsia="Calibri" w:hAnsi="Cambria" w:cs="Latha"/>
                <w:i/>
                <w:iCs/>
              </w:rPr>
              <w:t xml:space="preserve">  Tel :  </w:t>
            </w:r>
            <w:r w:rsidR="005C211D">
              <w:rPr>
                <w:rFonts w:ascii="Cambria" w:eastAsia="Calibri" w:hAnsi="Cambria" w:cs="Latha"/>
                <w:i/>
                <w:iCs/>
              </w:rPr>
              <w:t xml:space="preserve"> </w:t>
            </w:r>
            <w:r w:rsidRPr="00645410">
              <w:rPr>
                <w:rFonts w:ascii="Cambria" w:eastAsia="Calibri" w:hAnsi="Cambria" w:cs="Latha"/>
                <w:i/>
                <w:iCs/>
              </w:rPr>
              <w:t xml:space="preserve">  00973 36161973             </w:t>
            </w:r>
          </w:p>
          <w:p w:rsidR="00645410" w:rsidRDefault="00645410" w:rsidP="00263309">
            <w:pPr>
              <w:rPr>
                <w:rFonts w:ascii="Cambria" w:eastAsia="Calibri" w:hAnsi="Cambria" w:cs="Latha"/>
                <w:i/>
                <w:iCs/>
              </w:rPr>
            </w:pPr>
          </w:p>
          <w:p w:rsidR="00645410" w:rsidRDefault="00645410" w:rsidP="00263309">
            <w:pPr>
              <w:rPr>
                <w:rFonts w:ascii="Cambria" w:eastAsia="Calibri" w:hAnsi="Cambria" w:cs="Latha"/>
                <w:i/>
                <w:iCs/>
              </w:rPr>
            </w:pPr>
          </w:p>
          <w:p w:rsidR="00645410" w:rsidRDefault="00645410" w:rsidP="00263309">
            <w:pPr>
              <w:rPr>
                <w:rFonts w:ascii="Cambria" w:eastAsia="Calibri" w:hAnsi="Cambria" w:cs="Latha"/>
                <w:i/>
                <w:iCs/>
              </w:rPr>
            </w:pPr>
          </w:p>
          <w:p w:rsidR="00645410" w:rsidRDefault="00645410" w:rsidP="00263309">
            <w:pPr>
              <w:rPr>
                <w:rFonts w:ascii="Cambria" w:eastAsia="Calibri" w:hAnsi="Cambria" w:cs="Latha"/>
                <w:i/>
                <w:iCs/>
              </w:rPr>
            </w:pPr>
            <w:r w:rsidRPr="005C211D">
              <w:rPr>
                <w:rFonts w:ascii="Cambria" w:eastAsia="Calibri" w:hAnsi="Cambria" w:cs="Latha"/>
                <w:b/>
                <w:i/>
                <w:iCs/>
              </w:rPr>
              <w:t>[2]</w:t>
            </w:r>
            <w:r w:rsidRPr="00645410">
              <w:rPr>
                <w:rFonts w:ascii="Cambria" w:eastAsia="Calibri" w:hAnsi="Cambria" w:cs="Latha"/>
                <w:i/>
                <w:iCs/>
              </w:rPr>
              <w:t xml:space="preserve">  Mr Pradeep Pererra</w:t>
            </w:r>
          </w:p>
          <w:p w:rsidR="00645410" w:rsidRDefault="00645410" w:rsidP="00263309">
            <w:pPr>
              <w:rPr>
                <w:rFonts w:ascii="Cambria" w:eastAsia="Calibri" w:hAnsi="Cambria" w:cs="Latha"/>
                <w:i/>
                <w:iCs/>
              </w:rPr>
            </w:pPr>
            <w:r w:rsidRPr="00645410">
              <w:rPr>
                <w:rFonts w:ascii="Cambria" w:eastAsia="Calibri" w:hAnsi="Cambria" w:cs="Latha"/>
                <w:i/>
                <w:iCs/>
              </w:rPr>
              <w:t xml:space="preserve">          Executive Chef,           </w:t>
            </w:r>
          </w:p>
          <w:p w:rsidR="00645410" w:rsidRDefault="00645410" w:rsidP="00263309">
            <w:pPr>
              <w:rPr>
                <w:rFonts w:ascii="Cambria" w:eastAsia="Calibri" w:hAnsi="Cambria" w:cs="Latha"/>
                <w:i/>
                <w:iCs/>
              </w:rPr>
            </w:pPr>
            <w:r>
              <w:rPr>
                <w:rFonts w:ascii="Cambria" w:eastAsia="Calibri" w:hAnsi="Cambria" w:cs="Latha"/>
                <w:i/>
                <w:iCs/>
              </w:rPr>
              <w:t xml:space="preserve">      </w:t>
            </w:r>
            <w:r w:rsidR="005C211D">
              <w:rPr>
                <w:rFonts w:ascii="Cambria" w:eastAsia="Calibri" w:hAnsi="Cambria" w:cs="Latha"/>
                <w:i/>
                <w:iCs/>
              </w:rPr>
              <w:t xml:space="preserve"> </w:t>
            </w:r>
            <w:r>
              <w:rPr>
                <w:rFonts w:ascii="Cambria" w:eastAsia="Calibri" w:hAnsi="Cambria" w:cs="Latha"/>
                <w:i/>
                <w:iCs/>
              </w:rPr>
              <w:t xml:space="preserve"> </w:t>
            </w:r>
            <w:r w:rsidRPr="00645410">
              <w:rPr>
                <w:rFonts w:ascii="Cambria" w:eastAsia="Calibri" w:hAnsi="Cambria" w:cs="Latha"/>
                <w:i/>
                <w:iCs/>
              </w:rPr>
              <w:t xml:space="preserve">  </w:t>
            </w:r>
            <w:r w:rsidR="005C211D">
              <w:rPr>
                <w:rFonts w:ascii="Cambria" w:eastAsia="Calibri" w:hAnsi="Cambria" w:cs="Latha"/>
                <w:i/>
                <w:iCs/>
              </w:rPr>
              <w:t>H.H.SHK Khalid palace [</w:t>
            </w:r>
            <w:r w:rsidRPr="00645410">
              <w:rPr>
                <w:rFonts w:ascii="Cambria" w:eastAsia="Calibri" w:hAnsi="Cambria" w:cs="Latha"/>
                <w:i/>
                <w:iCs/>
              </w:rPr>
              <w:t xml:space="preserve"> Royal palace ],         </w:t>
            </w:r>
          </w:p>
          <w:p w:rsidR="00645410" w:rsidRDefault="00645410" w:rsidP="00263309">
            <w:pPr>
              <w:rPr>
                <w:rFonts w:ascii="Cambria" w:eastAsia="Calibri" w:hAnsi="Cambria" w:cs="Latha"/>
                <w:i/>
                <w:iCs/>
              </w:rPr>
            </w:pPr>
            <w:r>
              <w:rPr>
                <w:rFonts w:ascii="Cambria" w:eastAsia="Calibri" w:hAnsi="Cambria" w:cs="Latha"/>
                <w:i/>
                <w:iCs/>
              </w:rPr>
              <w:t xml:space="preserve">      </w:t>
            </w:r>
            <w:r w:rsidRPr="00645410">
              <w:rPr>
                <w:rFonts w:ascii="Cambria" w:eastAsia="Calibri" w:hAnsi="Cambria" w:cs="Latha"/>
                <w:i/>
                <w:iCs/>
              </w:rPr>
              <w:t xml:space="preserve">    kingdom of Bahrain        </w:t>
            </w:r>
          </w:p>
          <w:p w:rsidR="00291695" w:rsidRDefault="00645410" w:rsidP="00263309">
            <w:pPr>
              <w:rPr>
                <w:rFonts w:ascii="Cambria" w:eastAsia="Calibri" w:hAnsi="Cambria" w:cs="Latha"/>
                <w:i/>
                <w:iCs/>
              </w:rPr>
            </w:pPr>
            <w:r>
              <w:rPr>
                <w:rFonts w:ascii="Cambria" w:eastAsia="Calibri" w:hAnsi="Cambria" w:cs="Latha"/>
                <w:i/>
                <w:iCs/>
              </w:rPr>
              <w:t xml:space="preserve">      </w:t>
            </w:r>
            <w:r w:rsidRPr="00645410">
              <w:rPr>
                <w:rFonts w:ascii="Cambria" w:eastAsia="Calibri" w:hAnsi="Cambria" w:cs="Latha"/>
                <w:i/>
                <w:iCs/>
              </w:rPr>
              <w:t xml:space="preserve">   Tel :0097 333101168/0097333310168              </w:t>
            </w:r>
          </w:p>
          <w:p w:rsidR="00291695" w:rsidRDefault="00291695" w:rsidP="00263309">
            <w:pPr>
              <w:rPr>
                <w:rFonts w:ascii="Cambria" w:eastAsia="Calibri" w:hAnsi="Cambria" w:cs="Latha"/>
                <w:i/>
                <w:iCs/>
              </w:rPr>
            </w:pPr>
          </w:p>
          <w:p w:rsidR="00291695" w:rsidRDefault="00291695" w:rsidP="00263309">
            <w:pPr>
              <w:rPr>
                <w:rFonts w:ascii="Cambria" w:eastAsia="Calibri" w:hAnsi="Cambria" w:cs="Latha"/>
                <w:i/>
                <w:iCs/>
              </w:rPr>
            </w:pPr>
          </w:p>
          <w:p w:rsidR="00291695" w:rsidRDefault="00291695" w:rsidP="00263309">
            <w:pPr>
              <w:rPr>
                <w:rFonts w:ascii="Cambria" w:eastAsia="Calibri" w:hAnsi="Cambria" w:cs="Latha"/>
                <w:i/>
                <w:iCs/>
              </w:rPr>
            </w:pPr>
          </w:p>
          <w:p w:rsidR="00263309" w:rsidRPr="00263309" w:rsidRDefault="00645410" w:rsidP="00263309">
            <w:pPr>
              <w:rPr>
                <w:rFonts w:ascii="Blinker" w:eastAsia="Blinker" w:hAnsi="Blinker" w:cs="Blinker"/>
                <w:sz w:val="20"/>
                <w:szCs w:val="20"/>
              </w:rPr>
            </w:pPr>
            <w:r w:rsidRPr="00645410">
              <w:rPr>
                <w:rFonts w:ascii="Cambria" w:eastAsia="Calibri" w:hAnsi="Cambria" w:cs="Latha"/>
                <w:i/>
                <w:iCs/>
              </w:rPr>
              <w:t xml:space="preserve">  </w:t>
            </w:r>
            <w:r w:rsidR="006C1FFE" w:rsidRPr="006C1FFE">
              <w:rPr>
                <w:rFonts w:ascii="Cambria" w:eastAsia="Calibri" w:hAnsi="Cambria" w:cs="Latha"/>
                <w:i/>
                <w:iCs/>
              </w:rPr>
              <w:t xml:space="preserve"> </w:t>
            </w:r>
            <w:r w:rsidR="00291695" w:rsidRPr="00291695">
              <w:rPr>
                <w:rFonts w:ascii="Cambria" w:eastAsia="Calibri" w:hAnsi="Cambria" w:cs="Latha"/>
                <w:b/>
                <w:i/>
                <w:iCs/>
              </w:rPr>
              <w:t xml:space="preserve">Digital </w:t>
            </w:r>
            <w:r w:rsidR="005C211D" w:rsidRPr="00291695">
              <w:rPr>
                <w:rFonts w:ascii="Cambria" w:eastAsia="Calibri" w:hAnsi="Cambria" w:cs="Latha"/>
                <w:b/>
                <w:i/>
                <w:iCs/>
              </w:rPr>
              <w:t>signature</w:t>
            </w:r>
            <w:r w:rsidR="005C211D">
              <w:rPr>
                <w:rFonts w:ascii="Cambria" w:eastAsia="Calibri" w:hAnsi="Cambria" w:cs="Latha"/>
                <w:i/>
                <w:iCs/>
              </w:rPr>
              <w:t>: CHAMILKA BANDARA.</w:t>
            </w:r>
            <w:r w:rsidR="006C1FFE" w:rsidRPr="006C1FFE">
              <w:rPr>
                <w:rFonts w:ascii="Cambria" w:eastAsia="Calibri" w:hAnsi="Cambria" w:cs="Latha"/>
                <w:i/>
                <w:iCs/>
              </w:rPr>
              <w:t xml:space="preserve">                    </w:t>
            </w:r>
            <w:r w:rsidR="00263309" w:rsidRPr="00263309">
              <w:rPr>
                <w:rFonts w:ascii="Cambria" w:eastAsia="Calibri" w:hAnsi="Cambria" w:cs="Latha"/>
                <w:i/>
                <w:iCs/>
              </w:rPr>
              <w:t xml:space="preserve">                               </w:t>
            </w:r>
          </w:p>
        </w:tc>
      </w:tr>
    </w:tbl>
    <w:p w:rsidR="00FD044F" w:rsidRDefault="005F5EC9">
      <w:pPr>
        <w:pStyle w:val="div"/>
        <w:spacing w:line="20" w:lineRule="atLeast"/>
        <w:rPr>
          <w:rFonts w:ascii="Blinker" w:eastAsia="Blinker" w:hAnsi="Blinker" w:cs="Blinker"/>
          <w:color w:val="46464E"/>
          <w:sz w:val="20"/>
          <w:szCs w:val="20"/>
        </w:rPr>
      </w:pPr>
      <w:r>
        <w:rPr>
          <w:color w:val="FFFFFF"/>
          <w:sz w:val="2"/>
        </w:rPr>
        <w:t>.</w:t>
      </w:r>
    </w:p>
    <w:sectPr w:rsidR="00FD044F" w:rsidSect="00FD044F">
      <w:pgSz w:w="11906" w:h="16838"/>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FD464841-0D22-42D2-91E6-B3B5BFB65769}"/>
  </w:font>
  <w:font w:name="Blinker">
    <w:charset w:val="00"/>
    <w:family w:val="auto"/>
    <w:pitch w:val="default"/>
    <w:sig w:usb0="00000000" w:usb1="00000000" w:usb2="00000000" w:usb3="00000000" w:csb0="00000001" w:csb1="00000000"/>
    <w:embedRegular r:id="rId2" w:fontKey="{694648F0-5EA3-644B-B2BF-13F74D608009}"/>
    <w:embedBold r:id="rId3" w:fontKey="{7F443B97-BEF7-5242-9573-73A6472121D8}"/>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embedItalic r:id="rId6" w:fontKey="{15248EB7-29F3-4584-BDBA-A4D726473274}"/>
    <w:embedBoldItalic r:id="rId7" w:fontKey="{F95E759F-77B5-4A7D-AF4C-1C20F222F93F}"/>
  </w:font>
  <w:font w:name="Latha">
    <w:panose1 w:val="020B0604020202020204"/>
    <w:charset w:val="00"/>
    <w:family w:val="swiss"/>
    <w:notTrueType/>
    <w:pitch w:val="variable"/>
    <w:sig w:usb0="001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5A025ADE">
      <w:start w:val="1"/>
      <w:numFmt w:val="bullet"/>
      <w:lvlText w:val=""/>
      <w:lvlJc w:val="left"/>
      <w:pPr>
        <w:ind w:left="720" w:hanging="360"/>
      </w:pPr>
      <w:rPr>
        <w:rFonts w:ascii="Symbol" w:hAnsi="Symbol"/>
      </w:rPr>
    </w:lvl>
    <w:lvl w:ilvl="1" w:tplc="56D21638">
      <w:start w:val="1"/>
      <w:numFmt w:val="bullet"/>
      <w:lvlText w:val="o"/>
      <w:lvlJc w:val="left"/>
      <w:pPr>
        <w:tabs>
          <w:tab w:val="num" w:pos="1440"/>
        </w:tabs>
        <w:ind w:left="1440" w:hanging="360"/>
      </w:pPr>
      <w:rPr>
        <w:rFonts w:ascii="Courier New" w:hAnsi="Courier New"/>
      </w:rPr>
    </w:lvl>
    <w:lvl w:ilvl="2" w:tplc="C390FAB2">
      <w:start w:val="1"/>
      <w:numFmt w:val="bullet"/>
      <w:lvlText w:val=""/>
      <w:lvlJc w:val="left"/>
      <w:pPr>
        <w:tabs>
          <w:tab w:val="num" w:pos="2160"/>
        </w:tabs>
        <w:ind w:left="2160" w:hanging="360"/>
      </w:pPr>
      <w:rPr>
        <w:rFonts w:ascii="Wingdings" w:hAnsi="Wingdings"/>
      </w:rPr>
    </w:lvl>
    <w:lvl w:ilvl="3" w:tplc="4B38171C">
      <w:start w:val="1"/>
      <w:numFmt w:val="bullet"/>
      <w:lvlText w:val=""/>
      <w:lvlJc w:val="left"/>
      <w:pPr>
        <w:tabs>
          <w:tab w:val="num" w:pos="2880"/>
        </w:tabs>
        <w:ind w:left="2880" w:hanging="360"/>
      </w:pPr>
      <w:rPr>
        <w:rFonts w:ascii="Symbol" w:hAnsi="Symbol"/>
      </w:rPr>
    </w:lvl>
    <w:lvl w:ilvl="4" w:tplc="0700FF1A">
      <w:start w:val="1"/>
      <w:numFmt w:val="bullet"/>
      <w:lvlText w:val="o"/>
      <w:lvlJc w:val="left"/>
      <w:pPr>
        <w:tabs>
          <w:tab w:val="num" w:pos="3600"/>
        </w:tabs>
        <w:ind w:left="3600" w:hanging="360"/>
      </w:pPr>
      <w:rPr>
        <w:rFonts w:ascii="Courier New" w:hAnsi="Courier New"/>
      </w:rPr>
    </w:lvl>
    <w:lvl w:ilvl="5" w:tplc="19D0B4DE">
      <w:start w:val="1"/>
      <w:numFmt w:val="bullet"/>
      <w:lvlText w:val=""/>
      <w:lvlJc w:val="left"/>
      <w:pPr>
        <w:tabs>
          <w:tab w:val="num" w:pos="4320"/>
        </w:tabs>
        <w:ind w:left="4320" w:hanging="360"/>
      </w:pPr>
      <w:rPr>
        <w:rFonts w:ascii="Wingdings" w:hAnsi="Wingdings"/>
      </w:rPr>
    </w:lvl>
    <w:lvl w:ilvl="6" w:tplc="52AE6A04">
      <w:start w:val="1"/>
      <w:numFmt w:val="bullet"/>
      <w:lvlText w:val=""/>
      <w:lvlJc w:val="left"/>
      <w:pPr>
        <w:tabs>
          <w:tab w:val="num" w:pos="5040"/>
        </w:tabs>
        <w:ind w:left="5040" w:hanging="360"/>
      </w:pPr>
      <w:rPr>
        <w:rFonts w:ascii="Symbol" w:hAnsi="Symbol"/>
      </w:rPr>
    </w:lvl>
    <w:lvl w:ilvl="7" w:tplc="8A8A7826">
      <w:start w:val="1"/>
      <w:numFmt w:val="bullet"/>
      <w:lvlText w:val="o"/>
      <w:lvlJc w:val="left"/>
      <w:pPr>
        <w:tabs>
          <w:tab w:val="num" w:pos="5760"/>
        </w:tabs>
        <w:ind w:left="5760" w:hanging="360"/>
      </w:pPr>
      <w:rPr>
        <w:rFonts w:ascii="Courier New" w:hAnsi="Courier New"/>
      </w:rPr>
    </w:lvl>
    <w:lvl w:ilvl="8" w:tplc="A772422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A98655E">
      <w:start w:val="1"/>
      <w:numFmt w:val="bullet"/>
      <w:lvlText w:val=""/>
      <w:lvlJc w:val="left"/>
      <w:pPr>
        <w:ind w:left="720" w:hanging="360"/>
      </w:pPr>
      <w:rPr>
        <w:rFonts w:ascii="Symbol" w:hAnsi="Symbol"/>
      </w:rPr>
    </w:lvl>
    <w:lvl w:ilvl="1" w:tplc="2D00A7DE">
      <w:start w:val="1"/>
      <w:numFmt w:val="bullet"/>
      <w:lvlText w:val="o"/>
      <w:lvlJc w:val="left"/>
      <w:pPr>
        <w:tabs>
          <w:tab w:val="num" w:pos="1440"/>
        </w:tabs>
        <w:ind w:left="1440" w:hanging="360"/>
      </w:pPr>
      <w:rPr>
        <w:rFonts w:ascii="Courier New" w:hAnsi="Courier New"/>
      </w:rPr>
    </w:lvl>
    <w:lvl w:ilvl="2" w:tplc="9A88D2D0">
      <w:start w:val="1"/>
      <w:numFmt w:val="bullet"/>
      <w:lvlText w:val=""/>
      <w:lvlJc w:val="left"/>
      <w:pPr>
        <w:tabs>
          <w:tab w:val="num" w:pos="2160"/>
        </w:tabs>
        <w:ind w:left="2160" w:hanging="360"/>
      </w:pPr>
      <w:rPr>
        <w:rFonts w:ascii="Wingdings" w:hAnsi="Wingdings"/>
      </w:rPr>
    </w:lvl>
    <w:lvl w:ilvl="3" w:tplc="0E4E232A">
      <w:start w:val="1"/>
      <w:numFmt w:val="bullet"/>
      <w:lvlText w:val=""/>
      <w:lvlJc w:val="left"/>
      <w:pPr>
        <w:tabs>
          <w:tab w:val="num" w:pos="2880"/>
        </w:tabs>
        <w:ind w:left="2880" w:hanging="360"/>
      </w:pPr>
      <w:rPr>
        <w:rFonts w:ascii="Symbol" w:hAnsi="Symbol"/>
      </w:rPr>
    </w:lvl>
    <w:lvl w:ilvl="4" w:tplc="647424CA">
      <w:start w:val="1"/>
      <w:numFmt w:val="bullet"/>
      <w:lvlText w:val="o"/>
      <w:lvlJc w:val="left"/>
      <w:pPr>
        <w:tabs>
          <w:tab w:val="num" w:pos="3600"/>
        </w:tabs>
        <w:ind w:left="3600" w:hanging="360"/>
      </w:pPr>
      <w:rPr>
        <w:rFonts w:ascii="Courier New" w:hAnsi="Courier New"/>
      </w:rPr>
    </w:lvl>
    <w:lvl w:ilvl="5" w:tplc="CEA2A482">
      <w:start w:val="1"/>
      <w:numFmt w:val="bullet"/>
      <w:lvlText w:val=""/>
      <w:lvlJc w:val="left"/>
      <w:pPr>
        <w:tabs>
          <w:tab w:val="num" w:pos="4320"/>
        </w:tabs>
        <w:ind w:left="4320" w:hanging="360"/>
      </w:pPr>
      <w:rPr>
        <w:rFonts w:ascii="Wingdings" w:hAnsi="Wingdings"/>
      </w:rPr>
    </w:lvl>
    <w:lvl w:ilvl="6" w:tplc="A9ACB350">
      <w:start w:val="1"/>
      <w:numFmt w:val="bullet"/>
      <w:lvlText w:val=""/>
      <w:lvlJc w:val="left"/>
      <w:pPr>
        <w:tabs>
          <w:tab w:val="num" w:pos="5040"/>
        </w:tabs>
        <w:ind w:left="5040" w:hanging="360"/>
      </w:pPr>
      <w:rPr>
        <w:rFonts w:ascii="Symbol" w:hAnsi="Symbol"/>
      </w:rPr>
    </w:lvl>
    <w:lvl w:ilvl="7" w:tplc="B42C9A20">
      <w:start w:val="1"/>
      <w:numFmt w:val="bullet"/>
      <w:lvlText w:val="o"/>
      <w:lvlJc w:val="left"/>
      <w:pPr>
        <w:tabs>
          <w:tab w:val="num" w:pos="5760"/>
        </w:tabs>
        <w:ind w:left="5760" w:hanging="360"/>
      </w:pPr>
      <w:rPr>
        <w:rFonts w:ascii="Courier New" w:hAnsi="Courier New"/>
      </w:rPr>
    </w:lvl>
    <w:lvl w:ilvl="8" w:tplc="25DE014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7E88C78">
      <w:start w:val="1"/>
      <w:numFmt w:val="bullet"/>
      <w:lvlText w:val=""/>
      <w:lvlJc w:val="left"/>
      <w:pPr>
        <w:ind w:left="720" w:hanging="360"/>
      </w:pPr>
      <w:rPr>
        <w:rFonts w:ascii="Symbol" w:hAnsi="Symbol"/>
      </w:rPr>
    </w:lvl>
    <w:lvl w:ilvl="1" w:tplc="70305A18">
      <w:start w:val="1"/>
      <w:numFmt w:val="bullet"/>
      <w:lvlText w:val="o"/>
      <w:lvlJc w:val="left"/>
      <w:pPr>
        <w:tabs>
          <w:tab w:val="num" w:pos="1440"/>
        </w:tabs>
        <w:ind w:left="1440" w:hanging="360"/>
      </w:pPr>
      <w:rPr>
        <w:rFonts w:ascii="Courier New" w:hAnsi="Courier New"/>
      </w:rPr>
    </w:lvl>
    <w:lvl w:ilvl="2" w:tplc="E0269B78">
      <w:start w:val="1"/>
      <w:numFmt w:val="bullet"/>
      <w:lvlText w:val=""/>
      <w:lvlJc w:val="left"/>
      <w:pPr>
        <w:tabs>
          <w:tab w:val="num" w:pos="2160"/>
        </w:tabs>
        <w:ind w:left="2160" w:hanging="360"/>
      </w:pPr>
      <w:rPr>
        <w:rFonts w:ascii="Wingdings" w:hAnsi="Wingdings"/>
      </w:rPr>
    </w:lvl>
    <w:lvl w:ilvl="3" w:tplc="B1A6CE22">
      <w:start w:val="1"/>
      <w:numFmt w:val="bullet"/>
      <w:lvlText w:val=""/>
      <w:lvlJc w:val="left"/>
      <w:pPr>
        <w:tabs>
          <w:tab w:val="num" w:pos="2880"/>
        </w:tabs>
        <w:ind w:left="2880" w:hanging="360"/>
      </w:pPr>
      <w:rPr>
        <w:rFonts w:ascii="Symbol" w:hAnsi="Symbol"/>
      </w:rPr>
    </w:lvl>
    <w:lvl w:ilvl="4" w:tplc="7AC6A51A">
      <w:start w:val="1"/>
      <w:numFmt w:val="bullet"/>
      <w:lvlText w:val="o"/>
      <w:lvlJc w:val="left"/>
      <w:pPr>
        <w:tabs>
          <w:tab w:val="num" w:pos="3600"/>
        </w:tabs>
        <w:ind w:left="3600" w:hanging="360"/>
      </w:pPr>
      <w:rPr>
        <w:rFonts w:ascii="Courier New" w:hAnsi="Courier New"/>
      </w:rPr>
    </w:lvl>
    <w:lvl w:ilvl="5" w:tplc="700AD2A0">
      <w:start w:val="1"/>
      <w:numFmt w:val="bullet"/>
      <w:lvlText w:val=""/>
      <w:lvlJc w:val="left"/>
      <w:pPr>
        <w:tabs>
          <w:tab w:val="num" w:pos="4320"/>
        </w:tabs>
        <w:ind w:left="4320" w:hanging="360"/>
      </w:pPr>
      <w:rPr>
        <w:rFonts w:ascii="Wingdings" w:hAnsi="Wingdings"/>
      </w:rPr>
    </w:lvl>
    <w:lvl w:ilvl="6" w:tplc="CF9AC1AA">
      <w:start w:val="1"/>
      <w:numFmt w:val="bullet"/>
      <w:lvlText w:val=""/>
      <w:lvlJc w:val="left"/>
      <w:pPr>
        <w:tabs>
          <w:tab w:val="num" w:pos="5040"/>
        </w:tabs>
        <w:ind w:left="5040" w:hanging="360"/>
      </w:pPr>
      <w:rPr>
        <w:rFonts w:ascii="Symbol" w:hAnsi="Symbol"/>
      </w:rPr>
    </w:lvl>
    <w:lvl w:ilvl="7" w:tplc="4ADA222C">
      <w:start w:val="1"/>
      <w:numFmt w:val="bullet"/>
      <w:lvlText w:val="o"/>
      <w:lvlJc w:val="left"/>
      <w:pPr>
        <w:tabs>
          <w:tab w:val="num" w:pos="5760"/>
        </w:tabs>
        <w:ind w:left="5760" w:hanging="360"/>
      </w:pPr>
      <w:rPr>
        <w:rFonts w:ascii="Courier New" w:hAnsi="Courier New"/>
      </w:rPr>
    </w:lvl>
    <w:lvl w:ilvl="8" w:tplc="43187D8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636EF838">
      <w:start w:val="1"/>
      <w:numFmt w:val="bullet"/>
      <w:lvlText w:val=""/>
      <w:lvlJc w:val="left"/>
      <w:pPr>
        <w:ind w:left="720" w:hanging="360"/>
      </w:pPr>
      <w:rPr>
        <w:rFonts w:ascii="Symbol" w:hAnsi="Symbol"/>
      </w:rPr>
    </w:lvl>
    <w:lvl w:ilvl="1" w:tplc="44B40330">
      <w:start w:val="1"/>
      <w:numFmt w:val="bullet"/>
      <w:lvlText w:val="o"/>
      <w:lvlJc w:val="left"/>
      <w:pPr>
        <w:tabs>
          <w:tab w:val="num" w:pos="1440"/>
        </w:tabs>
        <w:ind w:left="1440" w:hanging="360"/>
      </w:pPr>
      <w:rPr>
        <w:rFonts w:ascii="Courier New" w:hAnsi="Courier New"/>
      </w:rPr>
    </w:lvl>
    <w:lvl w:ilvl="2" w:tplc="A81A620E">
      <w:start w:val="1"/>
      <w:numFmt w:val="bullet"/>
      <w:lvlText w:val=""/>
      <w:lvlJc w:val="left"/>
      <w:pPr>
        <w:tabs>
          <w:tab w:val="num" w:pos="2160"/>
        </w:tabs>
        <w:ind w:left="2160" w:hanging="360"/>
      </w:pPr>
      <w:rPr>
        <w:rFonts w:ascii="Wingdings" w:hAnsi="Wingdings"/>
      </w:rPr>
    </w:lvl>
    <w:lvl w:ilvl="3" w:tplc="38B6F536">
      <w:start w:val="1"/>
      <w:numFmt w:val="bullet"/>
      <w:lvlText w:val=""/>
      <w:lvlJc w:val="left"/>
      <w:pPr>
        <w:tabs>
          <w:tab w:val="num" w:pos="2880"/>
        </w:tabs>
        <w:ind w:left="2880" w:hanging="360"/>
      </w:pPr>
      <w:rPr>
        <w:rFonts w:ascii="Symbol" w:hAnsi="Symbol"/>
      </w:rPr>
    </w:lvl>
    <w:lvl w:ilvl="4" w:tplc="D23A897C">
      <w:start w:val="1"/>
      <w:numFmt w:val="bullet"/>
      <w:lvlText w:val="o"/>
      <w:lvlJc w:val="left"/>
      <w:pPr>
        <w:tabs>
          <w:tab w:val="num" w:pos="3600"/>
        </w:tabs>
        <w:ind w:left="3600" w:hanging="360"/>
      </w:pPr>
      <w:rPr>
        <w:rFonts w:ascii="Courier New" w:hAnsi="Courier New"/>
      </w:rPr>
    </w:lvl>
    <w:lvl w:ilvl="5" w:tplc="FF2CE168">
      <w:start w:val="1"/>
      <w:numFmt w:val="bullet"/>
      <w:lvlText w:val=""/>
      <w:lvlJc w:val="left"/>
      <w:pPr>
        <w:tabs>
          <w:tab w:val="num" w:pos="4320"/>
        </w:tabs>
        <w:ind w:left="4320" w:hanging="360"/>
      </w:pPr>
      <w:rPr>
        <w:rFonts w:ascii="Wingdings" w:hAnsi="Wingdings"/>
      </w:rPr>
    </w:lvl>
    <w:lvl w:ilvl="6" w:tplc="02FCFEF4">
      <w:start w:val="1"/>
      <w:numFmt w:val="bullet"/>
      <w:lvlText w:val=""/>
      <w:lvlJc w:val="left"/>
      <w:pPr>
        <w:tabs>
          <w:tab w:val="num" w:pos="5040"/>
        </w:tabs>
        <w:ind w:left="5040" w:hanging="360"/>
      </w:pPr>
      <w:rPr>
        <w:rFonts w:ascii="Symbol" w:hAnsi="Symbol"/>
      </w:rPr>
    </w:lvl>
    <w:lvl w:ilvl="7" w:tplc="8696985C">
      <w:start w:val="1"/>
      <w:numFmt w:val="bullet"/>
      <w:lvlText w:val="o"/>
      <w:lvlJc w:val="left"/>
      <w:pPr>
        <w:tabs>
          <w:tab w:val="num" w:pos="5760"/>
        </w:tabs>
        <w:ind w:left="5760" w:hanging="360"/>
      </w:pPr>
      <w:rPr>
        <w:rFonts w:ascii="Courier New" w:hAnsi="Courier New"/>
      </w:rPr>
    </w:lvl>
    <w:lvl w:ilvl="8" w:tplc="8CB6A01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FE8CB22">
      <w:start w:val="1"/>
      <w:numFmt w:val="bullet"/>
      <w:lvlText w:val=""/>
      <w:lvlJc w:val="left"/>
      <w:pPr>
        <w:ind w:left="720" w:hanging="360"/>
      </w:pPr>
      <w:rPr>
        <w:rFonts w:ascii="Symbol" w:hAnsi="Symbol"/>
      </w:rPr>
    </w:lvl>
    <w:lvl w:ilvl="1" w:tplc="5FD83C2E">
      <w:start w:val="1"/>
      <w:numFmt w:val="bullet"/>
      <w:lvlText w:val="o"/>
      <w:lvlJc w:val="left"/>
      <w:pPr>
        <w:tabs>
          <w:tab w:val="num" w:pos="1440"/>
        </w:tabs>
        <w:ind w:left="1440" w:hanging="360"/>
      </w:pPr>
      <w:rPr>
        <w:rFonts w:ascii="Courier New" w:hAnsi="Courier New"/>
      </w:rPr>
    </w:lvl>
    <w:lvl w:ilvl="2" w:tplc="125CCC32">
      <w:start w:val="1"/>
      <w:numFmt w:val="bullet"/>
      <w:lvlText w:val=""/>
      <w:lvlJc w:val="left"/>
      <w:pPr>
        <w:tabs>
          <w:tab w:val="num" w:pos="2160"/>
        </w:tabs>
        <w:ind w:left="2160" w:hanging="360"/>
      </w:pPr>
      <w:rPr>
        <w:rFonts w:ascii="Wingdings" w:hAnsi="Wingdings"/>
      </w:rPr>
    </w:lvl>
    <w:lvl w:ilvl="3" w:tplc="333CF3DA">
      <w:start w:val="1"/>
      <w:numFmt w:val="bullet"/>
      <w:lvlText w:val=""/>
      <w:lvlJc w:val="left"/>
      <w:pPr>
        <w:tabs>
          <w:tab w:val="num" w:pos="2880"/>
        </w:tabs>
        <w:ind w:left="2880" w:hanging="360"/>
      </w:pPr>
      <w:rPr>
        <w:rFonts w:ascii="Symbol" w:hAnsi="Symbol"/>
      </w:rPr>
    </w:lvl>
    <w:lvl w:ilvl="4" w:tplc="78B07E7A">
      <w:start w:val="1"/>
      <w:numFmt w:val="bullet"/>
      <w:lvlText w:val="o"/>
      <w:lvlJc w:val="left"/>
      <w:pPr>
        <w:tabs>
          <w:tab w:val="num" w:pos="3600"/>
        </w:tabs>
        <w:ind w:left="3600" w:hanging="360"/>
      </w:pPr>
      <w:rPr>
        <w:rFonts w:ascii="Courier New" w:hAnsi="Courier New"/>
      </w:rPr>
    </w:lvl>
    <w:lvl w:ilvl="5" w:tplc="7916C9F8">
      <w:start w:val="1"/>
      <w:numFmt w:val="bullet"/>
      <w:lvlText w:val=""/>
      <w:lvlJc w:val="left"/>
      <w:pPr>
        <w:tabs>
          <w:tab w:val="num" w:pos="4320"/>
        </w:tabs>
        <w:ind w:left="4320" w:hanging="360"/>
      </w:pPr>
      <w:rPr>
        <w:rFonts w:ascii="Wingdings" w:hAnsi="Wingdings"/>
      </w:rPr>
    </w:lvl>
    <w:lvl w:ilvl="6" w:tplc="AD3C50B6">
      <w:start w:val="1"/>
      <w:numFmt w:val="bullet"/>
      <w:lvlText w:val=""/>
      <w:lvlJc w:val="left"/>
      <w:pPr>
        <w:tabs>
          <w:tab w:val="num" w:pos="5040"/>
        </w:tabs>
        <w:ind w:left="5040" w:hanging="360"/>
      </w:pPr>
      <w:rPr>
        <w:rFonts w:ascii="Symbol" w:hAnsi="Symbol"/>
      </w:rPr>
    </w:lvl>
    <w:lvl w:ilvl="7" w:tplc="B7246380">
      <w:start w:val="1"/>
      <w:numFmt w:val="bullet"/>
      <w:lvlText w:val="o"/>
      <w:lvlJc w:val="left"/>
      <w:pPr>
        <w:tabs>
          <w:tab w:val="num" w:pos="5760"/>
        </w:tabs>
        <w:ind w:left="5760" w:hanging="360"/>
      </w:pPr>
      <w:rPr>
        <w:rFonts w:ascii="Courier New" w:hAnsi="Courier New"/>
      </w:rPr>
    </w:lvl>
    <w:lvl w:ilvl="8" w:tplc="9F20F7F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2D0419E">
      <w:start w:val="1"/>
      <w:numFmt w:val="bullet"/>
      <w:lvlText w:val=""/>
      <w:lvlJc w:val="left"/>
      <w:pPr>
        <w:ind w:left="720" w:hanging="360"/>
      </w:pPr>
      <w:rPr>
        <w:rFonts w:ascii="Symbol" w:hAnsi="Symbol"/>
      </w:rPr>
    </w:lvl>
    <w:lvl w:ilvl="1" w:tplc="DC6CAD1C">
      <w:start w:val="1"/>
      <w:numFmt w:val="bullet"/>
      <w:lvlText w:val="o"/>
      <w:lvlJc w:val="left"/>
      <w:pPr>
        <w:tabs>
          <w:tab w:val="num" w:pos="1440"/>
        </w:tabs>
        <w:ind w:left="1440" w:hanging="360"/>
      </w:pPr>
      <w:rPr>
        <w:rFonts w:ascii="Courier New" w:hAnsi="Courier New"/>
      </w:rPr>
    </w:lvl>
    <w:lvl w:ilvl="2" w:tplc="8D069026">
      <w:start w:val="1"/>
      <w:numFmt w:val="bullet"/>
      <w:lvlText w:val=""/>
      <w:lvlJc w:val="left"/>
      <w:pPr>
        <w:tabs>
          <w:tab w:val="num" w:pos="2160"/>
        </w:tabs>
        <w:ind w:left="2160" w:hanging="360"/>
      </w:pPr>
      <w:rPr>
        <w:rFonts w:ascii="Wingdings" w:hAnsi="Wingdings"/>
      </w:rPr>
    </w:lvl>
    <w:lvl w:ilvl="3" w:tplc="8788F4BC">
      <w:start w:val="1"/>
      <w:numFmt w:val="bullet"/>
      <w:lvlText w:val=""/>
      <w:lvlJc w:val="left"/>
      <w:pPr>
        <w:tabs>
          <w:tab w:val="num" w:pos="2880"/>
        </w:tabs>
        <w:ind w:left="2880" w:hanging="360"/>
      </w:pPr>
      <w:rPr>
        <w:rFonts w:ascii="Symbol" w:hAnsi="Symbol"/>
      </w:rPr>
    </w:lvl>
    <w:lvl w:ilvl="4" w:tplc="6010BEA8">
      <w:start w:val="1"/>
      <w:numFmt w:val="bullet"/>
      <w:lvlText w:val="o"/>
      <w:lvlJc w:val="left"/>
      <w:pPr>
        <w:tabs>
          <w:tab w:val="num" w:pos="3600"/>
        </w:tabs>
        <w:ind w:left="3600" w:hanging="360"/>
      </w:pPr>
      <w:rPr>
        <w:rFonts w:ascii="Courier New" w:hAnsi="Courier New"/>
      </w:rPr>
    </w:lvl>
    <w:lvl w:ilvl="5" w:tplc="D1BA55AC">
      <w:start w:val="1"/>
      <w:numFmt w:val="bullet"/>
      <w:lvlText w:val=""/>
      <w:lvlJc w:val="left"/>
      <w:pPr>
        <w:tabs>
          <w:tab w:val="num" w:pos="4320"/>
        </w:tabs>
        <w:ind w:left="4320" w:hanging="360"/>
      </w:pPr>
      <w:rPr>
        <w:rFonts w:ascii="Wingdings" w:hAnsi="Wingdings"/>
      </w:rPr>
    </w:lvl>
    <w:lvl w:ilvl="6" w:tplc="16C6E7DC">
      <w:start w:val="1"/>
      <w:numFmt w:val="bullet"/>
      <w:lvlText w:val=""/>
      <w:lvlJc w:val="left"/>
      <w:pPr>
        <w:tabs>
          <w:tab w:val="num" w:pos="5040"/>
        </w:tabs>
        <w:ind w:left="5040" w:hanging="360"/>
      </w:pPr>
      <w:rPr>
        <w:rFonts w:ascii="Symbol" w:hAnsi="Symbol"/>
      </w:rPr>
    </w:lvl>
    <w:lvl w:ilvl="7" w:tplc="8E166746">
      <w:start w:val="1"/>
      <w:numFmt w:val="bullet"/>
      <w:lvlText w:val="o"/>
      <w:lvlJc w:val="left"/>
      <w:pPr>
        <w:tabs>
          <w:tab w:val="num" w:pos="5760"/>
        </w:tabs>
        <w:ind w:left="5760" w:hanging="360"/>
      </w:pPr>
      <w:rPr>
        <w:rFonts w:ascii="Courier New" w:hAnsi="Courier New"/>
      </w:rPr>
    </w:lvl>
    <w:lvl w:ilvl="8" w:tplc="4FE43D5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D216287A">
      <w:start w:val="1"/>
      <w:numFmt w:val="bullet"/>
      <w:lvlText w:val=""/>
      <w:lvlJc w:val="left"/>
      <w:pPr>
        <w:ind w:left="720" w:hanging="360"/>
      </w:pPr>
      <w:rPr>
        <w:rFonts w:ascii="Symbol" w:hAnsi="Symbol"/>
      </w:rPr>
    </w:lvl>
    <w:lvl w:ilvl="1" w:tplc="424CE022">
      <w:start w:val="1"/>
      <w:numFmt w:val="bullet"/>
      <w:lvlText w:val="o"/>
      <w:lvlJc w:val="left"/>
      <w:pPr>
        <w:tabs>
          <w:tab w:val="num" w:pos="1440"/>
        </w:tabs>
        <w:ind w:left="1440" w:hanging="360"/>
      </w:pPr>
      <w:rPr>
        <w:rFonts w:ascii="Courier New" w:hAnsi="Courier New"/>
      </w:rPr>
    </w:lvl>
    <w:lvl w:ilvl="2" w:tplc="2A649BD4">
      <w:start w:val="1"/>
      <w:numFmt w:val="bullet"/>
      <w:lvlText w:val=""/>
      <w:lvlJc w:val="left"/>
      <w:pPr>
        <w:tabs>
          <w:tab w:val="num" w:pos="2160"/>
        </w:tabs>
        <w:ind w:left="2160" w:hanging="360"/>
      </w:pPr>
      <w:rPr>
        <w:rFonts w:ascii="Wingdings" w:hAnsi="Wingdings"/>
      </w:rPr>
    </w:lvl>
    <w:lvl w:ilvl="3" w:tplc="99AE0E8A">
      <w:start w:val="1"/>
      <w:numFmt w:val="bullet"/>
      <w:lvlText w:val=""/>
      <w:lvlJc w:val="left"/>
      <w:pPr>
        <w:tabs>
          <w:tab w:val="num" w:pos="2880"/>
        </w:tabs>
        <w:ind w:left="2880" w:hanging="360"/>
      </w:pPr>
      <w:rPr>
        <w:rFonts w:ascii="Symbol" w:hAnsi="Symbol"/>
      </w:rPr>
    </w:lvl>
    <w:lvl w:ilvl="4" w:tplc="298A0134">
      <w:start w:val="1"/>
      <w:numFmt w:val="bullet"/>
      <w:lvlText w:val="o"/>
      <w:lvlJc w:val="left"/>
      <w:pPr>
        <w:tabs>
          <w:tab w:val="num" w:pos="3600"/>
        </w:tabs>
        <w:ind w:left="3600" w:hanging="360"/>
      </w:pPr>
      <w:rPr>
        <w:rFonts w:ascii="Courier New" w:hAnsi="Courier New"/>
      </w:rPr>
    </w:lvl>
    <w:lvl w:ilvl="5" w:tplc="9D7286C2">
      <w:start w:val="1"/>
      <w:numFmt w:val="bullet"/>
      <w:lvlText w:val=""/>
      <w:lvlJc w:val="left"/>
      <w:pPr>
        <w:tabs>
          <w:tab w:val="num" w:pos="4320"/>
        </w:tabs>
        <w:ind w:left="4320" w:hanging="360"/>
      </w:pPr>
      <w:rPr>
        <w:rFonts w:ascii="Wingdings" w:hAnsi="Wingdings"/>
      </w:rPr>
    </w:lvl>
    <w:lvl w:ilvl="6" w:tplc="48F0AFBC">
      <w:start w:val="1"/>
      <w:numFmt w:val="bullet"/>
      <w:lvlText w:val=""/>
      <w:lvlJc w:val="left"/>
      <w:pPr>
        <w:tabs>
          <w:tab w:val="num" w:pos="5040"/>
        </w:tabs>
        <w:ind w:left="5040" w:hanging="360"/>
      </w:pPr>
      <w:rPr>
        <w:rFonts w:ascii="Symbol" w:hAnsi="Symbol"/>
      </w:rPr>
    </w:lvl>
    <w:lvl w:ilvl="7" w:tplc="3956FD44">
      <w:start w:val="1"/>
      <w:numFmt w:val="bullet"/>
      <w:lvlText w:val="o"/>
      <w:lvlJc w:val="left"/>
      <w:pPr>
        <w:tabs>
          <w:tab w:val="num" w:pos="5760"/>
        </w:tabs>
        <w:ind w:left="5760" w:hanging="360"/>
      </w:pPr>
      <w:rPr>
        <w:rFonts w:ascii="Courier New" w:hAnsi="Courier New"/>
      </w:rPr>
    </w:lvl>
    <w:lvl w:ilvl="8" w:tplc="DA0A4B7C">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embedTrueTypeFonts/>
  <w:revisionView w:inkAnnotation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44F"/>
    <w:rsid w:val="00207C12"/>
    <w:rsid w:val="00263309"/>
    <w:rsid w:val="00291695"/>
    <w:rsid w:val="0036457E"/>
    <w:rsid w:val="00382982"/>
    <w:rsid w:val="00562FC2"/>
    <w:rsid w:val="005C211D"/>
    <w:rsid w:val="005F5EC9"/>
    <w:rsid w:val="00645410"/>
    <w:rsid w:val="006B74C9"/>
    <w:rsid w:val="006C1FFE"/>
    <w:rsid w:val="007051CD"/>
    <w:rsid w:val="00766C5B"/>
    <w:rsid w:val="009663DF"/>
    <w:rsid w:val="00AF3165"/>
    <w:rsid w:val="00C035A2"/>
    <w:rsid w:val="00E7196B"/>
    <w:rsid w:val="00FD04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B6ABE8-EAF9-2E40-B9AA-6A8CECEBD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sid w:val="00FD044F"/>
    <w:rPr>
      <w:sz w:val="20"/>
      <w:szCs w:val="20"/>
    </w:rPr>
  </w:style>
  <w:style w:type="character" w:customStyle="1" w:styleId="documentleftcell">
    <w:name w:val="documentleftcell"/>
    <w:basedOn w:val="DefaultParagraphFont"/>
    <w:rsid w:val="00FD044F"/>
    <w:rPr>
      <w:shd w:val="clear" w:color="auto" w:fill="007D89"/>
    </w:rPr>
  </w:style>
  <w:style w:type="paragraph" w:customStyle="1" w:styleId="divdocumentleft-box">
    <w:name w:val="div_document_left-box"/>
    <w:basedOn w:val="Normal"/>
    <w:rsid w:val="00FD044F"/>
    <w:pPr>
      <w:pBdr>
        <w:left w:val="none" w:sz="0" w:space="31" w:color="auto"/>
        <w:right w:val="none" w:sz="0" w:space="20" w:color="auto"/>
      </w:pBdr>
      <w:shd w:val="clear" w:color="auto" w:fill="007D89"/>
    </w:pPr>
    <w:rPr>
      <w:color w:val="FFFFFF"/>
      <w:shd w:val="clear" w:color="auto" w:fill="007D89"/>
    </w:rPr>
  </w:style>
  <w:style w:type="character" w:customStyle="1" w:styleId="divdocumentdivsectiondivparagraphfirstparagraphparagraphpict">
    <w:name w:val="div_document_div_section_div_paragraph_firstparagraph_paragraphpict"/>
    <w:basedOn w:val="DefaultParagraphFont"/>
    <w:rsid w:val="00FD044F"/>
  </w:style>
  <w:style w:type="paragraph" w:customStyle="1" w:styleId="documentprflPic">
    <w:name w:val="document_prflPic"/>
    <w:basedOn w:val="Normal"/>
    <w:rsid w:val="00FD044F"/>
    <w:pPr>
      <w:jc w:val="center"/>
    </w:pPr>
  </w:style>
  <w:style w:type="paragraph" w:customStyle="1" w:styleId="documentprflPicfield">
    <w:name w:val="document_prflPic_field"/>
    <w:basedOn w:val="Normal"/>
    <w:rsid w:val="00FD044F"/>
    <w:pPr>
      <w:jc w:val="center"/>
    </w:pPr>
  </w:style>
  <w:style w:type="paragraph" w:customStyle="1" w:styleId="documentclear">
    <w:name w:val="document_clear"/>
    <w:basedOn w:val="Normal"/>
    <w:rsid w:val="00FD044F"/>
  </w:style>
  <w:style w:type="table" w:customStyle="1" w:styleId="divdocumentleft-boxsectionidSECTIONPICT">
    <w:name w:val="div_document_left-box_section_|id^=SECTION_PICT"/>
    <w:basedOn w:val="TableNormal"/>
    <w:rsid w:val="00FD044F"/>
    <w:tblPr/>
  </w:style>
  <w:style w:type="paragraph" w:customStyle="1" w:styleId="documentSECTIONCNTC">
    <w:name w:val="document_SECTION_CNTC"/>
    <w:basedOn w:val="Normal"/>
    <w:rsid w:val="00FD044F"/>
  </w:style>
  <w:style w:type="paragraph" w:customStyle="1" w:styleId="picturepadding">
    <w:name w:val="picturepadding"/>
    <w:basedOn w:val="Normal"/>
    <w:rsid w:val="00FD044F"/>
    <w:pPr>
      <w:spacing w:line="600" w:lineRule="atLeast"/>
    </w:pPr>
    <w:rPr>
      <w:sz w:val="60"/>
      <w:szCs w:val="60"/>
    </w:rPr>
  </w:style>
  <w:style w:type="paragraph" w:customStyle="1" w:styleId="documentleft-boxheading">
    <w:name w:val="document_left-box_heading"/>
    <w:basedOn w:val="Normal"/>
    <w:rsid w:val="00FD044F"/>
  </w:style>
  <w:style w:type="paragraph" w:customStyle="1" w:styleId="documentleft-boxsectiontitle">
    <w:name w:val="document_left-box_sectiontitle"/>
    <w:basedOn w:val="Normal"/>
    <w:rsid w:val="00FD044F"/>
    <w:pPr>
      <w:pBdr>
        <w:top w:val="single" w:sz="8" w:space="0" w:color="FFFFFF"/>
      </w:pBdr>
    </w:pPr>
  </w:style>
  <w:style w:type="paragraph" w:customStyle="1" w:styleId="titlepadding">
    <w:name w:val="titlepadding"/>
    <w:basedOn w:val="Normal"/>
    <w:rsid w:val="00FD044F"/>
    <w:pPr>
      <w:spacing w:line="100" w:lineRule="atLeast"/>
    </w:pPr>
    <w:rPr>
      <w:sz w:val="10"/>
      <w:szCs w:val="10"/>
    </w:rPr>
  </w:style>
  <w:style w:type="character" w:customStyle="1" w:styleId="titlepaddingCharacter">
    <w:name w:val="titlepadding Character"/>
    <w:basedOn w:val="DefaultParagraphFont"/>
    <w:rsid w:val="00FD044F"/>
    <w:rPr>
      <w:sz w:val="10"/>
      <w:szCs w:val="10"/>
    </w:rPr>
  </w:style>
  <w:style w:type="paragraph" w:customStyle="1" w:styleId="documentsectionparagraph">
    <w:name w:val="document_section_paragraph"/>
    <w:basedOn w:val="Normal"/>
    <w:rsid w:val="00FD044F"/>
    <w:pPr>
      <w:pBdr>
        <w:top w:val="none" w:sz="0" w:space="10" w:color="auto"/>
      </w:pBdr>
    </w:pPr>
  </w:style>
  <w:style w:type="character" w:customStyle="1" w:styleId="documentcell-small">
    <w:name w:val="document_cell-small"/>
    <w:basedOn w:val="DefaultParagraphFont"/>
    <w:rsid w:val="00FD044F"/>
  </w:style>
  <w:style w:type="character" w:customStyle="1" w:styleId="documentcell-large">
    <w:name w:val="document_cell-large"/>
    <w:basedOn w:val="DefaultParagraphFont"/>
    <w:rsid w:val="00FD044F"/>
  </w:style>
  <w:style w:type="paragraph" w:customStyle="1" w:styleId="documentzipsuffix">
    <w:name w:val="document_zipsuffix"/>
    <w:basedOn w:val="Normal"/>
    <w:rsid w:val="00FD044F"/>
  </w:style>
  <w:style w:type="character" w:customStyle="1" w:styleId="span">
    <w:name w:val="span"/>
    <w:basedOn w:val="DefaultParagraphFont"/>
    <w:rsid w:val="00FD044F"/>
    <w:rPr>
      <w:bdr w:val="none" w:sz="0" w:space="0" w:color="auto"/>
      <w:vertAlign w:val="baseline"/>
    </w:rPr>
  </w:style>
  <w:style w:type="table" w:customStyle="1" w:styleId="table">
    <w:name w:val="table"/>
    <w:basedOn w:val="TableNormal"/>
    <w:rsid w:val="00FD044F"/>
    <w:tblPr/>
  </w:style>
  <w:style w:type="paragraph" w:customStyle="1" w:styleId="documentleft-boxsectionnth-last-of-type1">
    <w:name w:val="document_left-box_section_nth-last-of-type(1)"/>
    <w:basedOn w:val="Normal"/>
    <w:rsid w:val="00FD044F"/>
  </w:style>
  <w:style w:type="paragraph" w:customStyle="1" w:styleId="documentSECTIONCNTCsectionnotadditionallnkscspdivnth-child1">
    <w:name w:val="document_SECTION_CNTC + section_not(.additional_lnk)_scspdiv_nth-child(1)"/>
    <w:basedOn w:val="Normal"/>
    <w:rsid w:val="00FD044F"/>
    <w:pPr>
      <w:spacing w:line="500" w:lineRule="atLeast"/>
    </w:pPr>
  </w:style>
  <w:style w:type="paragraph" w:customStyle="1" w:styleId="documentparentContainerleft-boxsinglecolumn">
    <w:name w:val="document_parentContainer_left-box_singlecolumn"/>
    <w:basedOn w:val="Normal"/>
    <w:rsid w:val="00FD044F"/>
  </w:style>
  <w:style w:type="paragraph" w:customStyle="1" w:styleId="documentleft-boxskill">
    <w:name w:val="document_left-box_skill"/>
    <w:basedOn w:val="Normal"/>
    <w:rsid w:val="00FD044F"/>
  </w:style>
  <w:style w:type="character" w:customStyle="1" w:styleId="documentleft-boxskillpaddedline">
    <w:name w:val="document_left-box_skill_paddedline"/>
    <w:basedOn w:val="DefaultParagraphFont"/>
    <w:rsid w:val="00FD044F"/>
  </w:style>
  <w:style w:type="paragraph" w:customStyle="1" w:styleId="divdocumentulli">
    <w:name w:val="div_document_ul_li"/>
    <w:basedOn w:val="Normal"/>
    <w:rsid w:val="00FD044F"/>
    <w:pPr>
      <w:pBdr>
        <w:left w:val="none" w:sz="0" w:space="2" w:color="auto"/>
      </w:pBdr>
    </w:pPr>
  </w:style>
  <w:style w:type="character" w:customStyle="1" w:styleId="documentleft-boxskillmiddlecell">
    <w:name w:val="document_left-box_skill_middlecell"/>
    <w:basedOn w:val="DefaultParagraphFont"/>
    <w:rsid w:val="00FD044F"/>
    <w:rPr>
      <w:vanish/>
    </w:rPr>
  </w:style>
  <w:style w:type="paragraph" w:customStyle="1" w:styleId="documentsectionscspdiv">
    <w:name w:val="document_section_scspdiv"/>
    <w:basedOn w:val="Normal"/>
    <w:rsid w:val="00FD044F"/>
    <w:pPr>
      <w:spacing w:line="500" w:lineRule="atLeast"/>
    </w:pPr>
    <w:rPr>
      <w:sz w:val="20"/>
      <w:szCs w:val="20"/>
    </w:rPr>
  </w:style>
  <w:style w:type="character" w:customStyle="1" w:styleId="divdocumentleft-boxCharacter">
    <w:name w:val="div_document_left-box Character"/>
    <w:basedOn w:val="DefaultParagraphFont"/>
    <w:rsid w:val="00FD044F"/>
    <w:rPr>
      <w:color w:val="FFFFFF"/>
      <w:shd w:val="clear" w:color="auto" w:fill="007D89"/>
    </w:rPr>
  </w:style>
  <w:style w:type="character" w:customStyle="1" w:styleId="documentrightcell">
    <w:name w:val="documentrightcell"/>
    <w:basedOn w:val="DefaultParagraphFont"/>
    <w:rsid w:val="00FD044F"/>
  </w:style>
  <w:style w:type="character" w:customStyle="1" w:styleId="divdocumentright-box">
    <w:name w:val="div_document_right-box"/>
    <w:basedOn w:val="DefaultParagraphFont"/>
    <w:rsid w:val="00FD044F"/>
  </w:style>
  <w:style w:type="paragraph" w:customStyle="1" w:styleId="documentright-boxsectionnth-child1">
    <w:name w:val="document_right-box_section_nth-child(1)"/>
    <w:basedOn w:val="Normal"/>
    <w:rsid w:val="00FD044F"/>
  </w:style>
  <w:style w:type="paragraph" w:customStyle="1" w:styleId="documentname">
    <w:name w:val="document_name"/>
    <w:basedOn w:val="Normal"/>
    <w:rsid w:val="00FD044F"/>
    <w:pPr>
      <w:pBdr>
        <w:bottom w:val="none" w:sz="0" w:space="10" w:color="auto"/>
      </w:pBdr>
      <w:spacing w:line="700" w:lineRule="atLeast"/>
    </w:pPr>
    <w:rPr>
      <w:b/>
      <w:bCs/>
      <w:color w:val="007D89"/>
      <w:spacing w:val="10"/>
      <w:sz w:val="72"/>
      <w:szCs w:val="72"/>
    </w:rPr>
  </w:style>
  <w:style w:type="paragraph" w:customStyle="1" w:styleId="borderbottom">
    <w:name w:val="borderbottom"/>
    <w:basedOn w:val="Normal"/>
    <w:rsid w:val="00FD044F"/>
    <w:pPr>
      <w:pBdr>
        <w:bottom w:val="single" w:sz="40" w:space="0" w:color="000000"/>
      </w:pBdr>
      <w:spacing w:line="100" w:lineRule="atLeast"/>
    </w:pPr>
    <w:rPr>
      <w:sz w:val="10"/>
      <w:szCs w:val="10"/>
    </w:rPr>
  </w:style>
  <w:style w:type="paragraph" w:customStyle="1" w:styleId="div">
    <w:name w:val="div"/>
    <w:basedOn w:val="Normal"/>
    <w:rsid w:val="00FD044F"/>
  </w:style>
  <w:style w:type="paragraph" w:customStyle="1" w:styleId="documentsectionscspdivnth-child1">
    <w:name w:val="document_section_scspdiv_nth-child(1)"/>
    <w:basedOn w:val="Normal"/>
    <w:rsid w:val="00FD044F"/>
    <w:rPr>
      <w:vanish/>
    </w:rPr>
  </w:style>
  <w:style w:type="paragraph" w:customStyle="1" w:styleId="documentright-boxheading">
    <w:name w:val="document_right-box_heading"/>
    <w:basedOn w:val="Normal"/>
    <w:rsid w:val="00FD044F"/>
    <w:pPr>
      <w:spacing w:line="300" w:lineRule="atLeast"/>
    </w:pPr>
  </w:style>
  <w:style w:type="paragraph" w:customStyle="1" w:styleId="documentright-boxsectionnth-child1sectionsectiontitle">
    <w:name w:val="document_right-box &gt; section_nth-child(1) + section_sectiontitle"/>
    <w:basedOn w:val="Normal"/>
    <w:rsid w:val="00FD044F"/>
  </w:style>
  <w:style w:type="paragraph" w:customStyle="1" w:styleId="documentright-boxsinglecolumn">
    <w:name w:val="document_right-box_singlecolumn"/>
    <w:basedOn w:val="Normal"/>
    <w:rsid w:val="00FD044F"/>
  </w:style>
  <w:style w:type="paragraph" w:customStyle="1" w:styleId="p">
    <w:name w:val="p"/>
    <w:basedOn w:val="Normal"/>
    <w:rsid w:val="00FD044F"/>
  </w:style>
  <w:style w:type="paragraph" w:customStyle="1" w:styleId="documentright-boxsectiontitle">
    <w:name w:val="document_right-box_sectiontitle"/>
    <w:basedOn w:val="Normal"/>
    <w:rsid w:val="00FD044F"/>
    <w:pPr>
      <w:pBdr>
        <w:top w:val="single" w:sz="8" w:space="0" w:color="000000"/>
      </w:pBdr>
    </w:pPr>
    <w:rPr>
      <w:color w:val="000000"/>
    </w:rPr>
  </w:style>
  <w:style w:type="paragraph" w:customStyle="1" w:styleId="documentright-boxpaddedline">
    <w:name w:val="document_right-box_paddedline"/>
    <w:basedOn w:val="Normal"/>
    <w:rsid w:val="00FD044F"/>
    <w:rPr>
      <w:color w:val="000000"/>
    </w:rPr>
  </w:style>
  <w:style w:type="character" w:customStyle="1" w:styleId="documenttxtBold">
    <w:name w:val="document_txtBold"/>
    <w:basedOn w:val="DefaultParagraphFont"/>
    <w:rsid w:val="00FD044F"/>
    <w:rPr>
      <w:b/>
      <w:bCs/>
    </w:rPr>
  </w:style>
  <w:style w:type="character" w:customStyle="1" w:styleId="documentjobdates">
    <w:name w:val="document_jobdates"/>
    <w:basedOn w:val="DefaultParagraphFont"/>
    <w:rsid w:val="00FD044F"/>
    <w:rPr>
      <w:sz w:val="20"/>
      <w:szCs w:val="20"/>
    </w:rPr>
  </w:style>
  <w:style w:type="paragraph" w:customStyle="1" w:styleId="documenteducationparagraphspacing">
    <w:name w:val="document_education_paragraphspacing"/>
    <w:basedOn w:val="Normal"/>
    <w:rsid w:val="00FD044F"/>
    <w:rPr>
      <w:sz w:val="20"/>
      <w:szCs w:val="20"/>
    </w:rPr>
  </w:style>
  <w:style w:type="character" w:customStyle="1" w:styleId="documenteducationparagraphspacingCharacter">
    <w:name w:val="document_education_paragraphspacing Character"/>
    <w:basedOn w:val="DefaultParagraphFont"/>
    <w:rsid w:val="00FD044F"/>
    <w:rPr>
      <w:sz w:val="20"/>
      <w:szCs w:val="20"/>
    </w:rPr>
  </w:style>
  <w:style w:type="table" w:customStyle="1" w:styleId="divdocumentright-table">
    <w:name w:val="div_document_right-table"/>
    <w:basedOn w:val="TableNormal"/>
    <w:rsid w:val="00FD044F"/>
    <w:tblPr/>
  </w:style>
  <w:style w:type="table" w:customStyle="1" w:styleId="documentparentContainer">
    <w:name w:val="document_parentContainer"/>
    <w:basedOn w:val="TableNormal"/>
    <w:rsid w:val="00FD044F"/>
    <w:tblPr/>
  </w:style>
  <w:style w:type="paragraph" w:styleId="BalloonText">
    <w:name w:val="Balloon Text"/>
    <w:basedOn w:val="Normal"/>
    <w:link w:val="BalloonTextChar"/>
    <w:uiPriority w:val="99"/>
    <w:semiHidden/>
    <w:unhideWhenUsed/>
    <w:rsid w:val="00207C1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C12"/>
    <w:rPr>
      <w:rFonts w:ascii="Tahoma" w:hAnsi="Tahoma" w:cs="Tahoma"/>
      <w:sz w:val="16"/>
      <w:szCs w:val="16"/>
    </w:rPr>
  </w:style>
  <w:style w:type="paragraph" w:styleId="ListParagraph">
    <w:name w:val="List Paragraph"/>
    <w:basedOn w:val="Normal"/>
    <w:uiPriority w:val="34"/>
    <w:qFormat/>
    <w:rsid w:val="005C21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image" Target="media/image5.png" /><Relationship Id="rId4" Type="http://schemas.openxmlformats.org/officeDocument/2006/relationships/settings" Target="settings.xml" /><Relationship Id="rId9" Type="http://schemas.openxmlformats.org/officeDocument/2006/relationships/image" Target="media/image4.png"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B4A045-05AF-4567-B35C-F5DCBCAEEE5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951</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chamilkabandara       (Apply for sous chef)</vt:lpstr>
    </vt:vector>
  </TitlesOfParts>
  <Company>RC</Company>
  <LinksUpToDate>false</LinksUpToDate>
  <CharactersWithSpaces>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chamilkabandara       (Apply for sous chef)</dc:title>
  <dc:creator>KITCHEN</dc:creator>
  <cp:lastModifiedBy>chamilka2@gmail.com</cp:lastModifiedBy>
  <cp:revision>2</cp:revision>
  <dcterms:created xsi:type="dcterms:W3CDTF">2021-10-20T22:34:00Z</dcterms:created>
  <dcterms:modified xsi:type="dcterms:W3CDTF">2021-10-20T22:34:00Z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de6c8aeb-6be9-4b3c-be82-5b0b690f7584</vt:lpwstr>
  </property>
  <property fmtid="{D5CDD505-2E9C-101B-9397-08002B2CF9AE}" pid="3" name="x1ye=0">
    <vt:lpwstr>4FQAAB+LCAAAAAAABAAUm0WSpFAARA/EArcl7u7scHco5PTTs+2KIviQ8jI6CmN5DKVQDOIggcFQGscQASVgSGQFlOFJ2NCv+W6QCIx86A6lm0M4gGG5027feZe4DfI3SWN+9cHmvW0Z/KdFQYlw+WUZkMyXJlrwSEAD/SM5hBlqlHtVZCw4mQDJGX1U+/VN8IRlOWK2NCEHOP/4d7iVr1C6iVJWb0mUtA5r8OBPg648yfEVPLZGWpW9ON+S4XM</vt:lpwstr>
  </property>
  <property fmtid="{D5CDD505-2E9C-101B-9397-08002B2CF9AE}" pid="4" name="x1ye=1">
    <vt:lpwstr>QVh4PsH4yoqKdt1LLH6DyP4OIBRem5zwm50aVQytlbINl4ZvXFRXKsezeVNVBsUZggE/akTy41FwJSpwjtt1jP0+1PetF6yolsrrla/hze1C+4rylPqlbuVEugMuI4ZaRXjD9cdugx3qXtb+pQC0hmvPXCSEV4XqeAOqrjXNS1BkwJcHdfpary+wRJjMJApdNMS+9f+IR1VkV4t3b57hz/+BLU4NWCqD01zNdszorfSp1y2zJKMde8Htqpk1kDk</vt:lpwstr>
  </property>
  <property fmtid="{D5CDD505-2E9C-101B-9397-08002B2CF9AE}" pid="5" name="x1ye=10">
    <vt:lpwstr>KpjwKgvr+GWwft91s4GmvFXFNZzAPEJaQ3pMfd0bGr9A+dLsEvLpR4WHPppI+vwY7vV6qfWGQ1O3FCjjxSt5TbO8VcdaERaNhe3n7xcnej1wnQfrKW1fJRYqp+8UCy174QaUAJtIwNc80c+19GI10I/tp3ApfuF8BVJb7ZbkWn0d76N10el40nsSHLj54uC2JOvH0haLZUI4jPUd7Ox0ptuFMLpPnh7mYnxvaJtteHwF9jq1siTahzaN5WBvhiX</vt:lpwstr>
  </property>
  <property fmtid="{D5CDD505-2E9C-101B-9397-08002B2CF9AE}" pid="6" name="x1ye=11">
    <vt:lpwstr>0buZQLDZfITqOcrYjqEhgRl4l2M6c9b/aZfCGtp+d4/hcgKe+dzF2CJQ0CfD5tBt56us4OAhEo8GoJhu1v+3tpPx3znOJz52gykkjxSiBAdLDOUfqUysTidVMqnz32DoJ3tKTdEEp1dnerUYyf2e8JrvHNVHySItiE/plOhOAphJ0lsP+u05dhnN25I09PlCAx4PXWebYFmQATy2DxnS8v94HtFQ/MC7pYN9r3zosHlXEnKJQWoUhpyH61tlvX2</vt:lpwstr>
  </property>
  <property fmtid="{D5CDD505-2E9C-101B-9397-08002B2CF9AE}" pid="7" name="x1ye=12">
    <vt:lpwstr>1+1czXgfpUHUwhClu/pWug+du1HrSRoThNGa8fd4gMaeGDvgD7nP0w/BohWVXRD09P3lZ+gvQ2XPpSZEG++6uQURafpxDkZ0MwVJHI6AEcekcHXLn6m0CAsFc59rKGyJoREVU6eI9g/4Vj1upFnBvGQn8N2pGWiy6cBOYZJI/po9HDYAuHroXNx2MP2sFe7fNj/+5UxMLPd9jXCCFYQhjHqWlunpfLGN1ufTDwI/WSH7tEe+T79zH9ziUXL48eN</vt:lpwstr>
  </property>
  <property fmtid="{D5CDD505-2E9C-101B-9397-08002B2CF9AE}" pid="8" name="x1ye=13">
    <vt:lpwstr>PJjvDOSIggRPqPNyDn0/n9Ul5xI5Kn4VFB9AH1+zEz49UVixJHOUbZ+kPqi9sUEUR598NTbG941P/kPiW2kkrNM3E1MJvGWH2FQgWAdzHl1Th1W05Jm5ibLPIqevTp2KwpITRCiIwoZ0O75zfKFnTW7Tran6Qwf8dNXIVmbwXWfbNsfuq7k+Zwnb4JZZEyP6ujJ8uxLRxhkDexxYPY9xPZpfbQ9RyX/a7ihGgOY2TFaEaKJOaFihnyipN91JWTP</vt:lpwstr>
  </property>
  <property fmtid="{D5CDD505-2E9C-101B-9397-08002B2CF9AE}" pid="9" name="x1ye=14">
    <vt:lpwstr>CCKKbOR1u9iT+OLCkKEf/qZ6Lvv9u1Uwiko4YCSjZv02mQOSbkWQPzTIM7CQkJzHMrbHgFYCB7ae3gSC9U8LtDcicmenCgAw7DC+865x6909X62E0bSXgHN6j4kwy5q+4JDhuDxxb/wLyzniP2tOpAyosjJkQCafNF2PWvGNuaZob0EQqDns/CWYf8Bv9IWd9YBFUrU0GZALM94vkjvKvqUlBHVlZ68DxtYFxUOPd4I+JFnL8BRXrydpnydiT79</vt:lpwstr>
  </property>
  <property fmtid="{D5CDD505-2E9C-101B-9397-08002B2CF9AE}" pid="10" name="x1ye=15">
    <vt:lpwstr>2ZeHTT0LiLEEcAHMHnFh8o/xQCkNLQfYv+r4klj1lNqKY3TyvLDrl8vBMAtHk9mEWONPR6iX+QIbqfZGlAxCtdfzqpFkg07D73usSoVwNUkT4pH6SI+U/HvdVlOoFbPPofiykBh/oKBkD/R6Qi0FjXt50FjaKhakBmYbckhEtjOL2C9afyyCxCqRJQ0B86le7z2jCJZoqXgjTIMVl7H8GWJFF6RFDSHdbHXzTwcESorFIhwD0sll0ZIoKMb6Lp+</vt:lpwstr>
  </property>
  <property fmtid="{D5CDD505-2E9C-101B-9397-08002B2CF9AE}" pid="11" name="x1ye=16">
    <vt:lpwstr>YnuHGCu9Nv8HRH/zTesoUH66dgyr64JvXZN7IFR2qbJPOubi0Vlk2lEi1uqX/uOWNCaggpQW/ukvQphBovaGBGKY+67VR598CyLitCw2TcHqOtY8yxUGWJpWEku5dzi38ZABWwn/mqsxpjz306qe/yRxk6A/pO5+XrXbGn8ftQd4eA0z9PRmNvCaSFH3yViuvKvSXJ9hnYNxemv4oC6R27Mc4pY1mrdPKtCHNQpZ5uEYHCRDSNt024k6SeQIw3m</vt:lpwstr>
  </property>
  <property fmtid="{D5CDD505-2E9C-101B-9397-08002B2CF9AE}" pid="12" name="x1ye=17">
    <vt:lpwstr>XJh86a4VrSk4hImY4aycMlWKYbKDki3qAz3z4J1O9qWa6ntUnBnMUnu93afLJ6glY0BA9HpU67NeH+CCigOx261NEnb01j1ZwPH+g4trEVpNxwU4U9xgo2SfR0XkEIprCSI6FV1js+SNKQIxXPXLNYPP1BdBTeeiFGAHUi5jwv5OTkHScG4qRPg6ueZBgaNM9f7VsDDfETAqsucw3Fj/OOVsjBe6mnYnDer9YwIbQfFRb2YGDLGp/ZAm3LzOWdZ</vt:lpwstr>
  </property>
  <property fmtid="{D5CDD505-2E9C-101B-9397-08002B2CF9AE}" pid="13" name="x1ye=18">
    <vt:lpwstr>1hWf8Mmmu16dULq1BVYm+csMaO1C6umNJXhXPI1F3gjB4ZbJ1VcSNvBzvu83bGETz2Y/ywxVqQ7POVBxj1riRmM19zi1sg0oIsLwiUPxYMVw+r/kY20bTNSki5ReULNgzhNgOSJXLZn+/FadscuS32lQPRcULZLa5uhil+BTtbI5n/zH3vevxt1LSKZmdVqDIViFOdcZ8E1FfVwM1PAoBy51D37RBUhif62uG0lr/e74ZIeqKVdxTbidxe/J4d5</vt:lpwstr>
  </property>
  <property fmtid="{D5CDD505-2E9C-101B-9397-08002B2CF9AE}" pid="14" name="x1ye=19">
    <vt:lpwstr>YQh0l335tm6uo/Z/un9JxiLfjmuQGj6Tu4MpZq/Cef/SLuVNlpSKbDX5pYZvB8VNEvueW55PsqO8zGo379Scf2ZcSyvEcPKeWuob/jpQqvAkobzfKWj3n4DeJtkXakaj2GPZHjCXSKSdzHgZ/EWWgIjGvFTGqLkc28X0hGv39EkbrgVLpKNmJpbFuKOpKg/BRfKcGmRaihy7HAfwRdLC+YDN1xuelVhjNkx512Kz3HDez84LjQqOIMglG/vQIRI</vt:lpwstr>
  </property>
  <property fmtid="{D5CDD505-2E9C-101B-9397-08002B2CF9AE}" pid="15" name="x1ye=2">
    <vt:lpwstr>/dkHnkdb3cG9a0bjZ2aRwclV1zJSNHsdTJFT6OsEP2OKVHjl5zNH+lg27NCQxoPXuB3KplIZ+UYvKXRveAmE8HqkHidv8ZagR64pFVAHQoYI8Si38Ar2jMt1YolWcjKEWHeMcFtxL9hkgaqjattFaSAvFFjr+7jTRIJ2JRpm6qB4muW4csabbyeTCWNwYkwcTxiQsY5b8asiGtQroyGWTHobhTnO3LHtNOClKXgyaGK0jFjVgj+6U/awqeubGjD</vt:lpwstr>
  </property>
  <property fmtid="{D5CDD505-2E9C-101B-9397-08002B2CF9AE}" pid="16" name="x1ye=20">
    <vt:lpwstr>2olPivpbLO0dzZNbK+3gOQY+iWiSZ9WiRKU6NbmLaxe4vRPXXGw57zTPkg2z6qEGw4R3xyAbo2hahsLOSuqx/TSlirPSN8UU/Fnr+cfs1QktRMUswIHKPIgMFaLqO0d/lKwTE5mj6/WpraWOMy63jlWX+8W6QMUefxMRdCTEROsMaKo/zZweQX6oDicqx/jydF2EkiZmzfsh86t6SPv21am+vdKd5Lc/0ijzOhaCeDT8ZeZTiMDg7bK0Cr+xmlp</vt:lpwstr>
  </property>
  <property fmtid="{D5CDD505-2E9C-101B-9397-08002B2CF9AE}" pid="17" name="x1ye=21">
    <vt:lpwstr>jJECHZ9fUyItaUepS9YbJ4NDfW31qzis4Z+CP6HrdE9Fgb7HwAV5NSqc0OMc0G0NSBha9kCPsZyUZXrts0kC0ywAZPMvjKlq8IWyVW/0NfQI2bhtEkh11a08AZAJ10loAGH2cIBQWRyJX5JyGKFFHiKh7dB5vJym4Qx8pAqnADUb1z9XTb7z5pFXvKkIIqdPuUuiQ9dT0WSbayIeLf2D6t5VPO0JBQrBGySQqpFgCr/4TXzC0NIzyIZTlP3f4u/</vt:lpwstr>
  </property>
  <property fmtid="{D5CDD505-2E9C-101B-9397-08002B2CF9AE}" pid="18" name="x1ye=22">
    <vt:lpwstr>sTTYyXXj+W6iu7yhhUjTRjwlRXyn1AkWYHg5AzTLniEmElQP7Qg8/Ux2TPsc5YfZXCdb0Mhxz9uYV7Xqp029MWmgYiED7yBT8xYi4mzEXErkkccv/BUoYNgOVmCw/VE/x3EXXyRfTixCF7XgpJj/c7XXaJ2IIm2PBg4eqihkRVp0/bBOpdWhCQ+jZQiWt8HkK+f+gO44D2wmbhr6s19Z9ZU+UcrAobwHmSlLLPPBlwefRdH3rQCoi5dQaS34kJ8</vt:lpwstr>
  </property>
  <property fmtid="{D5CDD505-2E9C-101B-9397-08002B2CF9AE}" pid="19" name="x1ye=23">
    <vt:lpwstr>WSt4wFCr6Dq/UVRfyvgdBRVTHRU53FybYt+0J4PPqrylefc0t3mMxrqNSz03zWRG6ZDkatC1KI/iUeTnw7hp33CgHcPbhOcUCBjPZjqYhzhRuCAf+9gyETpAOE7z1Rhx4WCXXBdoqtXQCqdawAFg93GznJXSxD+z+UDXy7QU77NFsswIiSkx48ksZsXYz8eRAtmQQe3S342oGO7Atlj0bU3f1Hl14ux8Kwx/prOTEK1Yz+H7zv7LkQ+NBre3u3w</vt:lpwstr>
  </property>
  <property fmtid="{D5CDD505-2E9C-101B-9397-08002B2CF9AE}" pid="20" name="x1ye=24">
    <vt:lpwstr>rpNMJSr9K2nbFD2Fiq5vTrhImggnG5b1iUf1o3wN5Rd6zycu1niSZmGWJC22ORRP05qqjTqSmYqlj6L9LPm/HHMCIL/AtgG8v1oXfw5sPvSrtBdt/HVVjIHOTSlAGU/Whjjfefmp+2cnUQo1tYT/oCDO2EzWVmImkPstDeuKa3otojpQvb/psqs48afZQo5LA7un0gZA6gt8a2vS1h8VkRLXMBf/QmZEkq/+C4h3ZFwDXqSuFiN4KgB/f3wuGQ8</vt:lpwstr>
  </property>
  <property fmtid="{D5CDD505-2E9C-101B-9397-08002B2CF9AE}" pid="21" name="x1ye=25">
    <vt:lpwstr>3ta3NdbM/8FCufbU4Fcu4NIQaSQ4M98nvIa6O54l7vmcv2BOPRK7Tm6mxPwUaiABJ8of0ZlHLgOUQ5QjuoJEkRito0Z+DE2DIAaZNueTCfhH5/dEBKyND+h33nyj0CGgdhWegjSfb1MKFOjAnWABNkSGo+vgS+cjFGwEj4XLL6ftVcJIx3Fr+/tbzzFypNJeMM+6Y3dE/YH+EH236k3MDeqcMhYeR2albZkNCZxXQDfzqroL+jnLaXVM0lK41mW</vt:lpwstr>
  </property>
  <property fmtid="{D5CDD505-2E9C-101B-9397-08002B2CF9AE}" pid="22" name="x1ye=26">
    <vt:lpwstr>lnEAI4GZj8azVkB6o/QDJS8sw0opCIgeguzNaDw8w1cXH3kWuhKccAK8qb++YyGrwkA5u2DiYJCHwcCNviryuj01V2Q45nDmFlCJ24TvmrXhHXOZH/6zLU48/pQQFc8a4yMgY4E9VEPCtOQ9KAUDSOXq/LW2BuhKB+c/M3SzbieKjGsn1eC1cW+KmQiIEX75e/jstr7wrazFmkN1hfuPeH70f8cCDyduqHRoK6/R0Rvp74WvvEZwKwrMdGADyN3</vt:lpwstr>
  </property>
  <property fmtid="{D5CDD505-2E9C-101B-9397-08002B2CF9AE}" pid="23" name="x1ye=27">
    <vt:lpwstr>6zXhZenp67u8X3uKC/cuZSJuH9jP3jdn3Y5KWW0HTW9jaNrpsLhjqyoAaGbRjyiiL7Kei7tYhkALxF6woyK81emZ0sYQf989JQuo5npjwb+4kpTpO9li0keuEB8eVUO1QtJpEzJ0SqxqsxFM4mAKEBD3eb5Q24GRGtudnA8RX8TcLOVSwjRXcy5TQBdxGI9+mYkITAFIvre9PXV8mq66OA7OxyhtRXAkky334BiwMq68gOGnRQBa8Q4S8RMLF0+</vt:lpwstr>
  </property>
  <property fmtid="{D5CDD505-2E9C-101B-9397-08002B2CF9AE}" pid="24" name="x1ye=28">
    <vt:lpwstr>Oqn9KNyd2JwPMvxRsU7+RbH2okpnlCeACypXYEz53FwLYIEG0o+unsnNCxQbX1jtOZZKq39qMUdfgxXvx5PAR/lbIHG7YM6kPJMYBaRfsXfon+K/Wbd6JS6uMhM1ue5oQfYClCrFH6LGeChCE1b8tmLqC2rf4q7MJAWaz4+MKcBfprjZ2q9gdsLXyQjkEsg4RDImw9BiGT5DrQBYiMQ5ZBf0hVhBpIdPxcGaMmHwnkXanPgYXJKkz06+WTBWpeh</vt:lpwstr>
  </property>
  <property fmtid="{D5CDD505-2E9C-101B-9397-08002B2CF9AE}" pid="25" name="x1ye=29">
    <vt:lpwstr>hDizH+TP2hdtVf9tISQyn/zTbiIxzQminQADQoHUq2GIpHnhLos/mug/RKWYsn3B03YWxCJHiJrU8gm09D67IJDLinFHsDjc+f+/DfH6p9N4e7BdOQhUMe4B99RP0vytdbepa0JdK1HlYfl/mfc0Efh/43x9v1ZUGebvTg0Tjm0AvLZM3xGtggZ3AX+WrLsoiv0Q1qEDnuuhFf03nK9KabD0egG/ItBO7xrJ2qdGgXOxlby6gnWvI60tCffNZmp</vt:lpwstr>
  </property>
  <property fmtid="{D5CDD505-2E9C-101B-9397-08002B2CF9AE}" pid="26" name="x1ye=3">
    <vt:lpwstr>6JY/0k/OWUtIlY6hKifpQVS9LefFB449wNzpMI0A8tRordo13YYo8opYgWXowTQrJIkP01j0Sw1LdmTenObQYRwGvnCoiE9SpLSoQEpd0dx53O9dqcdVl2JJX50Aeylb+ilJTBQyEGqrOOjBBTid81sOd4MoIBQWQgABZ1FIDFX151GHxF8dY8M1OuJeEpCbyqOoih5e1vJQ/az7miKeLQ/4ScPf9A6q9vp7ITQ2Ytpih7Rn+ZCK9Foi+/zy8k+</vt:lpwstr>
  </property>
  <property fmtid="{D5CDD505-2E9C-101B-9397-08002B2CF9AE}" pid="27" name="x1ye=30">
    <vt:lpwstr>WwuU6UhdUelEiBDzG5Kq6T0cWPRur6G7xxJQKPq9o0C9k/IIDba7DbtgXptT8yg+5aRMMd9muMqkF1aFHjPyt71/0btvi1Mv48+xZYELwh+S04HVcMc6Ss9cERan5wYKunggH3HkeeocqlQ9UVLLh8fw5OeCfnG6eRZ5+FJCVyNMgG8YjQnkKByynGCtaV9obFH1uj1autXzJb3xLPfyz3wSsfU18auBNfIds13ms9rg8usj6bsHqpnn0yoEu/t</vt:lpwstr>
  </property>
  <property fmtid="{D5CDD505-2E9C-101B-9397-08002B2CF9AE}" pid="28" name="x1ye=31">
    <vt:lpwstr>H8QsRKqdu0dMZ2NuX/ItSCbH9pK7q5OZpSyxB6WUN4o1qQPeWEaGcpnktqeaSTQi5cki9O8ikr433pXuKNNZcraGXNVkCrUUoAGJyBV3DvY8xWlqfPqIwDrKM0gLUEgG87/de+BDi6YvAwaBaElgGG9UmJq/OEWA9gPQYRcs2aRMnrdqSW9mz6QrdOTpiG+SUdaHE85pJjoW90rd+iuufonXvB9SkoN6NVdZQaOXRgQgInYCryVY85RQdbe34ZE</vt:lpwstr>
  </property>
  <property fmtid="{D5CDD505-2E9C-101B-9397-08002B2CF9AE}" pid="29" name="x1ye=32">
    <vt:lpwstr>qSFqz9KW82cG/YPuD1AwoJF0WshnpEGbbGAVNODrYsA5YR58C2OCmaKp/5aY0VZwsFnryIIMgVKIKw3itaj8/veMd2VMVDdUwoL0VnqrJQU40TT1or69hNWLFPGMkM2VKAb/o36z4PfwRNqLk8lcd6ZmJn9Kr6GOvjhvQGxEwKWcVi+fuTH1ckoYb1vQhDrcbHveWR7yMtEFdgtBxDvna9evjcE3mHI8fkXiwf4QWSlWKGTN2NYFKt6C9S94UzQ</vt:lpwstr>
  </property>
  <property fmtid="{D5CDD505-2E9C-101B-9397-08002B2CF9AE}" pid="30" name="x1ye=33">
    <vt:lpwstr>5z7ONBKAFnV8jqLODwqF8y/BCWIKbVNzqWwe/TUrPauZ2wB3o/UYK9mwC/MIyJlJV7WUgzMO5wUPA4jgqxH/zdzFfZ3k0fFo9o1aQ9+OII4yymPDpCc4phAHX+zoHRet2T9VuRtoPTSv8BaniZh20okluY1wQKXBwfTVMyh8977e5uPOR25cYgKePcCOBVatCpg2mRQWeK3FwDCm3/LD5j8UooDxqwd685XC6l5L7XVspMQc+to+2MMSzSMZMwd</vt:lpwstr>
  </property>
  <property fmtid="{D5CDD505-2E9C-101B-9397-08002B2CF9AE}" pid="31" name="x1ye=34">
    <vt:lpwstr>GWUQRUyJTf7R6Bl7KBHmCWtAhFSDgrIU0cI/t6wSFScTYQDMcPcZy+AUt+3Pl02EgKME9z13tl4JYLbJPiuuYyewU5oR57MhpvFMcV6t3fLQl2IBZzjRr73zgULNh281XqXvnplykX9GqxVUhegTK+vfNi9GDYQznp3YOlj9oY+cyzv55VR4WRcfYy3wg1fkbbUV5/rz58nF5l1ifgKMbB9SGIYuiu6qsj/g67/765xpDrF8e7prCO6FAVveUa6</vt:lpwstr>
  </property>
  <property fmtid="{D5CDD505-2E9C-101B-9397-08002B2CF9AE}" pid="32" name="x1ye=35">
    <vt:lpwstr>MeAWO6xm52e+HZddG5LYJrJ+hJ0vR7c5Hvd3fwOwrrY77ieTs5/UmG0c7QENeqMvuR5Qn9nNKQK0mLqVFjSyh/qV19wCvoil4KVjTvvMqWpSy5NE8a9VKKBr2ZzRucw1yI/0bulzVZ6IeD8plTsLeW+xCCKqO3PJaB7f6KLKfY0nX/DFUan1qABnlVc/xn93xvsN23QgnRi8eFCb1pqkHxUfoPR6wSWjSfTGfNL+NhbmlCxZEzEb+Ij/aF0OUU/</vt:lpwstr>
  </property>
  <property fmtid="{D5CDD505-2E9C-101B-9397-08002B2CF9AE}" pid="33" name="x1ye=36">
    <vt:lpwstr>hyxxFG7QBMhW5KDXzOipmsSx+A8SW1Zjqia81ZsgyTuksAT/CQw2u2qyKT75tzk0E7XynXOjxrLU0nmm+nyc91ttGRt1oX2/v1hqCKDfzZHfcHuaSMsZ15WIHpGkFax1CSVQ2UodZa8NtcFgjbAgDjA/EwIfN3V41fwDMuF4VURjNwLkicwASRo1S3ifULP4ftnsik0MhI+uNQiVlgzJQQ5m8XLK/zXmtx+WFUkJD1w5RYJbqUSkf0+o+vN+BcU</vt:lpwstr>
  </property>
  <property fmtid="{D5CDD505-2E9C-101B-9397-08002B2CF9AE}" pid="34" name="x1ye=37">
    <vt:lpwstr>mt+hKwOP5LFa6v2XreYH3uYmrG+CzZxi9S6lNh9LPrx8kvwCvBMMQlFjJaHA715vGDR/Ep1rr5vz0tCisvoHXcJQaCPTwgNOF4Js4qNU9+bM1FJCgqxKRinnCYfKJxwW8C+QHfRMM78ihRCtCxzvDltRGXGid9Dmf7fcbx5kT7wFpUasD7UEf/WUzQS7Y5L3cWcxN2qnO/Pay5XH8WBlLx4/Mw/580B/qipUa6Wc4RqTsafh3/Abrlr+ZOZrC5X</vt:lpwstr>
  </property>
  <property fmtid="{D5CDD505-2E9C-101B-9397-08002B2CF9AE}" pid="35" name="x1ye=38">
    <vt:lpwstr>CyCQ7N24yDzLqVk1Y3OLkr3B7YMQhba449fw5Z9WbTLp6rplUDt0KC/YlSvMYB34liVSeRpEZ8yU9LA0O/xBb+lBefivHn3PY4HjVLIvAJfwr3ws76C//aYFzVPT2+QdVbkQLbIiDi/Sfs4E2g6dqCKJl8cOXKvtjV0pZJIgPQfv9EM7r/mQVA3kJO1ebD+2JVgpcjBdEoH6fC7jsGe3cZuRt7PxQb3lIdaE7JlSIVPXpmT4uB94ijKvRHHgj0f</vt:lpwstr>
  </property>
  <property fmtid="{D5CDD505-2E9C-101B-9397-08002B2CF9AE}" pid="36" name="x1ye=39">
    <vt:lpwstr>mNg4qheO9gThDa216gYDT86Wt+wkCUMQElSyQZgLGoOuT+qSV7JDFke0n5FPjWQ40mlBs0V0AClBqso/dv0kxl1rxEBjbSd8uKHZZkz/W8t3ydEzN3WB4cGB1AX/UFjovYgJBSpTnJ/Rkz/MBtfMNYCLqJxSMw+PPVO/xaB3qTaa3hLUv4l4wxWSvhjzncmUEDpSYpvnZB0J4hmzrq/8fCd+0ErzzeemTr8vCAA9ao55O+jRZJtghy0pOVgudPp</vt:lpwstr>
  </property>
  <property fmtid="{D5CDD505-2E9C-101B-9397-08002B2CF9AE}" pid="37" name="x1ye=4">
    <vt:lpwstr>IBLq785kjSEwyFfh0822uVYSr2P4Nhe/zewwThg7uf0u8EwwSubtwigUm3lrhA0DFYqJNJ0rCXeECXLKhzaUdcn9aUempI3qIgtcyU6UM/D06qssjpvb0SBmUa81PJTHJBMr60JntS13N7C+fCoInXn3U2DCpaoUd8ouCN4ADV4cSzqT+bBcLueUORb82jU/o4FSAtp++9XFqmen7gcN9XHV6EGWbYKP6KNG5F759cc5BsqFBVL3+KRR1+tU6mh</vt:lpwstr>
  </property>
  <property fmtid="{D5CDD505-2E9C-101B-9397-08002B2CF9AE}" pid="38" name="x1ye=40">
    <vt:lpwstr>c5QK8q7b/0yxx3MVMYn2zOHQrvJp2jo/ziw7SN645yCgmoqXtPTMj2ke/WXV8Lv03dD2UmjBVeK4J9+EJ2Dmv4gKMDmQUVyz+F8MSlfyZllEPtCCU4U+Gh0rlUCEJD9m0PYb3kf7LW5tYrLzMfN113z9PRf5VHRxFV+s2uGtco/cwJ6DDVvPU+B3Gkzzuw+dmVvTMZfZPpj07/FhMn+9Djz4quSvSduqbiBJHUCN5/W4AIDzEQdIvCbYEd3FKLv</vt:lpwstr>
  </property>
  <property fmtid="{D5CDD505-2E9C-101B-9397-08002B2CF9AE}" pid="39" name="x1ye=41">
    <vt:lpwstr>sgtafuKZt+6GqAv23dPGv/VbjwqBrVK/fzx3UnzAdXD1hi12fbALOtsZw+aWymPuwcKkk8RGVcpu0OwHwfJOOzYyzvyctcSIpRB4tHVrHzZUMCgmWVdUcU3nVspWD7Rz17sLNQ6Gz/BTt1ZJwjbtozE/Ac85TeVLc3b3wKI7EFdQ0FoqSRhKWdqxRuRs0q6vmCljKn3KRtFrKRYGJ557Xw1FBYLCAz2hiUzrfIQG12kzw7qcI7mJPdODPlQn9vC</vt:lpwstr>
  </property>
  <property fmtid="{D5CDD505-2E9C-101B-9397-08002B2CF9AE}" pid="40" name="x1ye=42">
    <vt:lpwstr>ZxURirk4OQywx7kT8Vne7rGAwUzT6aEK2CI5i0fJnQ83oepdWQs7+WGtNMAiVyH4I0DSCleieVvs5YS47jF7xouHL6X3u1XoBj3YefrzF1fDgwcTv0Qc2dTSHAkQXOsHn+BKKyiyp4hR/VQDUbh17nt9XMiLVlu+LqZwVhLFx3n/kfI9PxfLzOg7DJJa0SbwFlbBPlxZIuMqvdVLRWZJSsrZwhdciKEYw+MK2gRZvGxAsDMcl1WKX9+eYaRSlsQ</vt:lpwstr>
  </property>
  <property fmtid="{D5CDD505-2E9C-101B-9397-08002B2CF9AE}" pid="41" name="x1ye=43">
    <vt:lpwstr>mZ/kA0/66ltLvqzf5icJskTdRFmOMWzjQuwDvpeyn4sOjUYrYvAlP1t3jglW2GDBy7qLXJQdGqI/DW/5JXgbcsrPyoWgLvE0QGj1zMFGFDcSE/g38lkLsNssJofdX/UYAIfb0wcnujC1CoYUwooV/Jid43+LDL8XmpGxT8M+FwQLGutDg6z7LNowoUzA5BGJZ7GFghmTTO2z08SENO9jX/ISZrXJKQ6D1flTH6zBSraH7jeboUQuegpstfnFPij</vt:lpwstr>
  </property>
  <property fmtid="{D5CDD505-2E9C-101B-9397-08002B2CF9AE}" pid="42" name="x1ye=44">
    <vt:lpwstr>ndg6zM83ei9M/oa6pyq19vasbj2O9Xo3OjEfteix1XoxORL7YSQvhZT3hmQj+/mSaCJ/Y0g+VzQkkya2zGPImbwoDsujQn6McxyxVxLyRrllmsMNXgeLvN/3px6UPbH7TdWJVLyVyF2QhuvQHG3NCYZboKeX0YnPEHpgXbi/aaRBG+MoSHJ38egEOnuqidyJLsg+FL2kPvBjNMwCP4HIy5z1dSnDou47TB+/TgeZJYVxBdiDpj/WZu132H+3fIS</vt:lpwstr>
  </property>
  <property fmtid="{D5CDD505-2E9C-101B-9397-08002B2CF9AE}" pid="43" name="x1ye=45">
    <vt:lpwstr>dnO5XXzViN2FKavCtHV0CQNTG5zUHxXQrij/4L3kKg1XX/i/8EOabGlFQTjlJkLSC3WU9zDlG/EWqvVcSDRbQg/qHKo/O2JMOihQSE33jBntGdjpoTVBQA/eFiKXq50Ms6YpNOqjgGdcWcOE90NLTyAvRTgGtav1H5hjC26JBha3fNoOHU+uPr/B0sj7Y/xviKAgtn0fgOOQQ2vL96eu+kUma1efE/Ns9py/JfWh59fvmjufv8bx3iFh+zdYGhf</vt:lpwstr>
  </property>
  <property fmtid="{D5CDD505-2E9C-101B-9397-08002B2CF9AE}" pid="44" name="x1ye=46">
    <vt:lpwstr>jxfA1F4qyEck6ovSHTRTJtj2f1TsLLk6B13M94Arr5n84ig8EZwqCi5tg3/oXA7CG0sI85/B6aD0pluedIx78zBP3J3LR9WhK3WMVW/nXTIebFNfIn7mN3Lh/81s18UgWVmqI1yhdth+y567+OhAqM82BYYrLG9XUWhC1uTdM2x51yAYn+ICRAyerKHf5Gnx7jdprBJAMWxN9LGfSr07EfkcB4iztC+5mSwVBpLWhifF+dezp+F5Q5gKdK0k008</vt:lpwstr>
  </property>
  <property fmtid="{D5CDD505-2E9C-101B-9397-08002B2CF9AE}" pid="45" name="x1ye=47">
    <vt:lpwstr>h1lAGGvpf2kXqAvxHgTJQZzini7Wi67PEELOgt4iZlLoulP3VqWQk0vsvBuAzYZjy8BHjtAkAvUlPfCbyI01sWLPyBrgLiUwSarrTLiur4gCqs/T/3nazMoztlNj0Vvr3czNX6f53mK7W2UrovOk4/7XXa9hQxnNxWnCUZaGaB9vxnK/uE3zPveJ6UENCaULfo3p1a6NSBzGj5A01EuaMTyp3Ti8ZB24+aRkTJpjc29BJHeX9bhXKnwDalKgJBa</vt:lpwstr>
  </property>
  <property fmtid="{D5CDD505-2E9C-101B-9397-08002B2CF9AE}" pid="46" name="x1ye=48">
    <vt:lpwstr>k57vADNP6EbayBW5jsJC1rVoP2zhig3tWz0sXf9SwiRDC5TpyIbv7oXvF1cLhQdPbCfd7Ad/jAOsvTIEvmgTeHOcr6ClauInzucAB1zcrug1mwtqNT1DTPTYi9IM9sCivvDtvVVN39UeNfEtIrhuCr7Ks1q7Ov3yaumUFPVkpM75GXvqiPfRFoMlsr4pTeNCd9lZ7vuA/dC/nQ2QKygDSELWf4sx4+Jk43hVrVUdgL5gvq8JL5FLxYbTxkuqBIE</vt:lpwstr>
  </property>
  <property fmtid="{D5CDD505-2E9C-101B-9397-08002B2CF9AE}" pid="47" name="x1ye=49">
    <vt:lpwstr>p/2XmTe6/501s/UiwSOwCfyj0S84PcsroO/SY33FAFHh7d9y0BK9QtmVKvvxN5S4KuG81M9mdhi+/LftX5Aq4snzAt0ipNwXMGjd5AQHeICpqWVrhSof67FSQHR5s7ruEiLTF1WS9IcB5s+PiygfDIDyE6X040A/TrOn8PUGuEPHq+Xx+/a3T0keYAwtYA+0DxkSl+GjVbgZwVqPcAXELzrDJRRbLg5V2YiQ3tBOHXoWdOHMxZYhkpni3ygYeWr</vt:lpwstr>
  </property>
  <property fmtid="{D5CDD505-2E9C-101B-9397-08002B2CF9AE}" pid="48" name="x1ye=5">
    <vt:lpwstr>NB/4b0g8+7mCyS7r0goNSqvFQ0vVHhR/rDtykeeJHKT4i1pH8Y2JPEUjDmERqxR1cfuH++nrM/+4HiTzIopY01Znj16Q8QeGvYyL3wnxuMLKy896AAgMOKNNFZl7HbUJrCr1t6JvHA+bvzVwZx7lP+jiauOY2RtATj0U+YEXlXD+3JN8zJz4QbLJsw7gohON9SX79uEqRR8o3nQWO22IH7VvcN2uJlwNyU329+rh5VQonYwkHMhkbWxuhozTByn</vt:lpwstr>
  </property>
  <property fmtid="{D5CDD505-2E9C-101B-9397-08002B2CF9AE}" pid="49" name="x1ye=50">
    <vt:lpwstr>eazLSGLzkN7TQIegm+0T2JFJdt6tfILeW4mAQjibFeBGi+ezD3cqdJAH3/MM2koqX4CHdEBREvSDPWrbfs9MtXyjPbcwluxl6pBGjRe6t0ZvwrG9Ml11EM6NE3L+ZX88ahMvbWk1zKB2DgyG3kygGFpX87lFN7tCEjuKFqLHKb6WwgCPnljwXjqeUCfyHNTaEGdhXnR2Nb2XYZaga9NvBAM8FOxPSmfeyLwYK/W9baYxRF6UlBsKHLagAL6RJ8/</vt:lpwstr>
  </property>
  <property fmtid="{D5CDD505-2E9C-101B-9397-08002B2CF9AE}" pid="50" name="x1ye=51">
    <vt:lpwstr>uQ1efTAt7LPMa27YvNPankqWBLAlefw0wxpcbyPDeExllAje5sQgmYTyfSAOpbyt2RCckpJOF+b6tSTGnNzTeGFtFnoLXT0expw8+3C6U+9v0Qc1h1YeYZZTUpX1yvZCf/kcZg2GFoQi+8JI36DZOLoG84RHLQhsyqNTpAkXN2S7NXGLdOeMmuLLjXOv2SYWECLL4tY8oQiIulerMdykKHXrl/Rm6XuAfqcD9xvwdqlJLzvu5U29iic3Z4/rkXp</vt:lpwstr>
  </property>
  <property fmtid="{D5CDD505-2E9C-101B-9397-08002B2CF9AE}" pid="51" name="x1ye=52">
    <vt:lpwstr>fNAUIsMR1NImobfQP+X24A24gN367ntNhBQHIjJ1kRNj1pZGdqYgC0svrfvG1IbLcyApaaOh0VozCrJKqIKO+Bs+SEgcFPAjI/qZfbg2Ftck/4aVFYA2ny2C+udDfckCujsCYawVDbZ7JIlNxWlJcD8u7ddvnpgR9TrCUILJtz++zcousoppL/KX8PQevzPfvGM8MaOGh5PNCuKe2C5mzJtRJQ0FlX8EdoxP+vXmotexw3PlAMMZYVNOFMb83Bg</vt:lpwstr>
  </property>
  <property fmtid="{D5CDD505-2E9C-101B-9397-08002B2CF9AE}" pid="52" name="x1ye=53">
    <vt:lpwstr>2e3poZaBnTn+cLMXhN8x8YVssJ6ipFCkbxFa8qZ2RC1OYmCxO0ImLpMg5lfCHmufDhhnu56DfLhVIBKFYB45tLPKxxJQ+K2k0crzu9dNXwiHImfsjYgJK4TxIvR0vIDFq1LPN/qLkgc8gTg/05FJiCTIQbBpmiLq6HYOhX2KCw21IO2MRpvjicexhKT1bDU0FHmHV5J8fzcmT7lRNl394KLTRL6b9hdW8vug1QrVs+HBqqE6ex/xzVlnkWzcgLC</vt:lpwstr>
  </property>
  <property fmtid="{D5CDD505-2E9C-101B-9397-08002B2CF9AE}" pid="53" name="x1ye=54">
    <vt:lpwstr>YbLXKnh+ldGGoLkOyYczAsw88R5b17NCihtfC+ob+l+MN3PUADHUIOn0IMyMSxLcwLODua6Pbpw+l91uU6HrQ6hTcDSxHnnGJX45FIITAryhxij2aS4F2W90Y+8EGeRDjdrnyK0GmVTVUX4omtxL4TRdP/9ubfyIkvkirRQBDH2e7/cIvh1EW2uQCvEpMi/RB1RX2o7Ljox40L2+UEt994IpoUAmrnoy4ejQQ9lNPL7k2Apdte7LKgQO1O3Rf9t</vt:lpwstr>
  </property>
  <property fmtid="{D5CDD505-2E9C-101B-9397-08002B2CF9AE}" pid="54" name="x1ye=55">
    <vt:lpwstr>l0K8MIXslrfyz9VZJR1tZRq8wfsooOFnOaw/aWm8BhwYBnJsgKIdKQSOgl/SVkv/g8j+HJ4R3jH7xjW79eHAOYrDrVN+B6pRFe1rho79fw4JhybAR9F/G4UVg0X1F9VT7+8K3FZ5iPfzM2D+dMlgjJc32RnXNUcIBBqyJyWLQB/hSII62xca/Yrngio1ZEghda2CfApVfdP30/x/zdN5wbBqBH427hBL3Nbp4QU7mrok3RYxaJKRw33ljvazcDz</vt:lpwstr>
  </property>
  <property fmtid="{D5CDD505-2E9C-101B-9397-08002B2CF9AE}" pid="55" name="x1ye=56">
    <vt:lpwstr>Vv9ZoIxkID1EV2pHsiopopcJJTW+b8Yri6vqgTX2zKXeWvLgE/VXHTsPOvYCnDiw+Re0ottmBHpVlIBwcxi7XdMVL5ZY/24uCsD3xwUMnlF5yf0R3piLcCEKeq/RPCcb6blMcIsczCxiEZb7N1aI9MrMOSReLV+nGL4F0V/aopsrEaTDv/AKGECSubBD+cz4tn8BQuP4i1ML4Wkat93CxKqEhcUitfKb0SoEAcaHLP3smjUXofRpOrXI9DdLKuZ</vt:lpwstr>
  </property>
  <property fmtid="{D5CDD505-2E9C-101B-9397-08002B2CF9AE}" pid="56" name="x1ye=57">
    <vt:lpwstr>ptt2Ew/RXPQb9XENP52gb4XQxBpCEP9cf3M4CpibS1S9QuyaFE8El9AFATRZ/HYm7bf/XQThmfyWGJskIfSn/CCWOZN8OVSy0KXxKQ5XnT9ECCRqo9uVfRt9JFqj6KP0B9+qnbYVbqy0CdPfKMJWWWkHFxlp/IBAtwdkzoVI/XIP+1YQAvFMwL6rqDSGx4d9kocX//1SjU4Ttq82+STc64rcK1gOS8Oc32G9g7azAGNOjY9+JjvOGUBzwU4Jbno</vt:lpwstr>
  </property>
  <property fmtid="{D5CDD505-2E9C-101B-9397-08002B2CF9AE}" pid="57" name="x1ye=58">
    <vt:lpwstr>zSeT6fzw8iSZ3ojG640KK5xz3bEHIxeoW/BPg2VWlqbbdb4FA77QEZnzp4DzIr6L8I2rkdt5nP3d2pZOHRmiP+ueU8+ercg0cH+qPuuS/CMrP1xkTaOsbyUfVUC6cQPPrpHuvoGRgwOi3XQWOQeQPxROVIYCBDor1nMbyewPiwBEQXQBivLo9U8VBvCtz7+FrPY2GQXFF8f33LhCqLARKBThXR9WaXXqIImXfSOhmdCXgX9P2tyb0+SLA+j9gsq</vt:lpwstr>
  </property>
  <property fmtid="{D5CDD505-2E9C-101B-9397-08002B2CF9AE}" pid="58" name="x1ye=59">
    <vt:lpwstr>LAYtJBfQ/tYss9fCFllGlnMb03QzKB+7ywT6q08/aH/uk0UAjHgmEm/LWQnz7/mI/4IWVv8IiMPAyYfm976DnWAD6sjVJtAtO26PayDfV8T2/5QzjMhvG6IHJvG5ImNvtBoWdDUeJxilOvsrEKgP0P4fLP+qrhStwqagvL/b24EzX3uxkl3F3XNRWZBHB4xWMnS9GqOVngRYYu0RqQGU9HqWUre4M5nlt2B4t7KvxGwBTodEWHKwbItQoMHKCGS</vt:lpwstr>
  </property>
  <property fmtid="{D5CDD505-2E9C-101B-9397-08002B2CF9AE}" pid="59" name="x1ye=6">
    <vt:lpwstr>K2o+oGWeSl0z2KCamHY1lFOLAF4LKGAErngMcEprki2+i31h858VXyFqLAlznW3WGV7H7t0YWTc2aELv4quBgZ0JKdcDfxlLly9RlSRBl1sZe0LilPlQpUhau6b+RUFdWdZkE1NJst1j4AH6EyA53A1uw8+seG1oqcwiLgbDdQw7MoIMdkR/LlZb6dK/ckVWhRIXatR/ku95FNTu77FCbmPEmaUI9dcZy6y5M8g33fdMnYaGxsPeS3ENdrYnOa5</vt:lpwstr>
  </property>
  <property fmtid="{D5CDD505-2E9C-101B-9397-08002B2CF9AE}" pid="60" name="x1ye=60">
    <vt:lpwstr>0w6+kOvnaZE6LX/elK0jfyJINqNxVgsWorUnGhXzDxXQZnBs9Xw2OYQxt7tLZYJ64+Ri+TwucdlM2/sJ4itNzdTKMPrH1JPQFeFfDodLtw1V2XRwZx6ohp1cLSbEu74GmpKN2zSkcHlPLVd8mUxENTFwns4WPs2SPNvcI0jmMvGUC4RSujUzDQbFHkme+uKpd3rJvCw5Q7aTaHn6FEfDdXO7hwUb8EMk4Fxf3VBJlNT56sTCy4PvEhtitdNThQU</vt:lpwstr>
  </property>
  <property fmtid="{D5CDD505-2E9C-101B-9397-08002B2CF9AE}" pid="61" name="x1ye=61">
    <vt:lpwstr>LPB8d3lV3DJYtkfZuknpuC75alKXNWFZST2C9r+BikPNs/e9KyQtqbzKG7qUeEH9lClAqXvX3PdysYn+M0vbcKKvHLjN8AuYZEMJS8neJNZbV9p05FaEN1vi8k0KBBFDb9Zdzf1YtXrRH8SkelkRK9U5/dweNRvLwhd4PlEucAFlFtBrrhb5dHfiDKE4/NkRN+eYBfNKlXE1DQGNxWLJY80DnjaflEDQsd5KfJ3vBWcZbVcKbzPAvPg4OcI5y1p</vt:lpwstr>
  </property>
  <property fmtid="{D5CDD505-2E9C-101B-9397-08002B2CF9AE}" pid="62" name="x1ye=62">
    <vt:lpwstr>XvHvc1HYiFakb7u/SmISWq77L+hDLu49C4hLisFxNxxttKhRlTT4jJfgOl3IiG9623/h6gmJkNqFDNJpmuWv4RQVfG98YJP9CCu3slfiUCXqvtC53WO4y9p/YW2W7ZyaRNKteb31IkZ+zsm8jXpG4MO1y020nkoWmtNVc4S20K1rbAYmhpgqSRgAzFCRd+5zmGIvgvapk+o6pAfL+z2JmQz4B6bnUv5U9Nijy7PU//gyX2O6OZ6K07f2V6uALZI</vt:lpwstr>
  </property>
  <property fmtid="{D5CDD505-2E9C-101B-9397-08002B2CF9AE}" pid="63" name="x1ye=63">
    <vt:lpwstr>Ay1i2Gz8R09lzxnEl1cbx0wm3mkvOBNGjLOvKQnfAagsFbtWQ8lHoj7WHqiwj0UE5DLmbuJjauJbiOAMVAV6tEnhcCg9Fda7YGfElhnDQ8Yb/psA2rInzLDMLQJc+7xPO4RP0DfKVWmAKbvoEVGiGxvQibBmzUcjgIB3Io2mnwwkoxEXloHpiXSg1EK39rdF/tb9Cb8LWvyVsS4pEFFu/R9GFH1t03AKeH/XP/Wpk+hIFrlgnwU1huc4M3Pv4kg</vt:lpwstr>
  </property>
  <property fmtid="{D5CDD505-2E9C-101B-9397-08002B2CF9AE}" pid="64" name="x1ye=64">
    <vt:lpwstr>Hxm8gBKTc4x/oG0mZ6HLmgzwpgC4ga0hVA5dPTpAwoA1O3RxVJmPize20ByoNHAY14PgHEc44eePgDMpSUM2RB4SH1feln/C9zskhQZ/f0P0eqYfUh7qbP//MZlbSNfr/Q6sbYw/yJfdIUHbdPq4LCvQmIQs/TvclmH+DuNG+hfw9pyrY22aF9v4OcwWtMmV3cn+wUUTlTrfFH4tk9znJTe0a2AhkT5Lmr3q7y/0g2NLCUWlcc9YoZelBLqLeDy</vt:lpwstr>
  </property>
  <property fmtid="{D5CDD505-2E9C-101B-9397-08002B2CF9AE}" pid="65" name="x1ye=65">
    <vt:lpwstr>kMdmw/khZwZahN4fe/TXXbZTUkBLD8/P+mGZPynQghABOmJ59oXbJaR9+tbly0bwLcqLp8MPLUaraYvwGanO3dt5NtuP4haDbb0J1uLdjilEiaz2kii5HujpaXcYps1Fa+HRRh9oDh6W/hQLoAeBybUdlolACy7HdNf0fF1h+K8kph4g7d4D9ZGHOdRLqSSMU/yd6ddw+mA4MUa4En4fim3aWuohBOeTORQt/0U9yko3jrhEHu5c/bcFf7FQVgU</vt:lpwstr>
  </property>
  <property fmtid="{D5CDD505-2E9C-101B-9397-08002B2CF9AE}" pid="66" name="x1ye=66">
    <vt:lpwstr>+hsrl6FZcwmC2jUXvuX3mAqal2VZj0ByvvMzQq1fVcgiuk/sYx/tPzqOToCea+MR2zLEYGUd1h4QRLe4/mmeOS7m94VXljCY0M8AVXhiqcqM739+cAiCO+WH0yjPX5eXulZuOkfP6g/7Yh5V/FZpElIRBEwQOxoHFY4tK4w47G3fX0w5wAKrMyf8R7wGnHYNymrvmFmt8aX+OX3o19T0m5D+pUjDhTv/P4u4XodE33Dpa1IUdkthakbeEwZO3PL</vt:lpwstr>
  </property>
  <property fmtid="{D5CDD505-2E9C-101B-9397-08002B2CF9AE}" pid="67" name="x1ye=67">
    <vt:lpwstr>YJfsAfwcjChYfh8G9wXrnzxZao2aTy/LmOQmanDLipCmQylhEpPNNbvsEjpmjLfjzPHoBN1aTMcpk/RgKaoCPBQwrldGDOBZcxz6HGT//Juh2NcekbuK1LaA0DN6ufauvLLsDRdRXx73wF5LsTbcjaTE1shIYvv/Pbe+BMzbRWtb7Zhd2NW1QAbk8ygg3g2dmfotklnd+2l92pqmjOicVO7EkbYpEqqRAhgeQqrGrURvXIQ0izm+qiVLIi82e7a</vt:lpwstr>
  </property>
  <property fmtid="{D5CDD505-2E9C-101B-9397-08002B2CF9AE}" pid="68" name="x1ye=68">
    <vt:lpwstr>jiF/aj4YEL+bTsPT6z40htANDfN181Vv2pAKxko9h+YyKp7WxV3fBkL9+FYNeyCoRARZw/gkOdf1IxXdwBap8X+9t2oyyLBZ9K6W5ZH2KngzGIFIt912tmfHxTGaRLl6clARVJej9q50Y/uxVo3gPaaFascVb0ZFrzkLr0rpyb4rWPuAwYiGjav3ErHfqea4wuSQsc1pr7xBdoL5nXOmWCYZP+mKS9v21omo1GwC22/qsMhYg591ab667bxTVRv</vt:lpwstr>
  </property>
  <property fmtid="{D5CDD505-2E9C-101B-9397-08002B2CF9AE}" pid="69" name="x1ye=69">
    <vt:lpwstr>jIpame2SrvdvEd7o5DKguEAqHXw355ajP5Pdp42FgPPbLJyaN7q9qTuBG14i2pe69cJSQ0jyA1RHDcwTGfQaAL/2vyI5gvimeOBxELPBNn7PAM1q7NSYlKeYAFlEENKkFbk+/Y6gurDY00ZXun4vBXJqNW1hBpB48TewtYv7qMnQPrQ6Nn0shq5GJ6Ad8e/4W8/4RoZctwFkFrX0+kMJjz4W2FJsWVLqb0QMQV95/CdkaDk1AtYEKTgaajHdDPG</vt:lpwstr>
  </property>
  <property fmtid="{D5CDD505-2E9C-101B-9397-08002B2CF9AE}" pid="70" name="x1ye=7">
    <vt:lpwstr>522rIrmdUJUBetKClO7MRc5vkC85HYm+o/Mmh5z87KnErXYhnFdx67q67dW8QbTwYWd7TFhy1ULWjY/5sq++5H13dQEtK1DSG9RfiCo6uO8hxmF4uzihtfz5yqUClrDNjqakzbLuMkgnEn93Ems7QwjyMrgbS69cZ8ZO5x0mOAv+okV6fcLHarakKa2m4dHqTNfokImOjLO6R8XDIHinhJcmuacJxYSKVPwY1FnYB1ya18NKdwdfVwg3jFkGM3F</vt:lpwstr>
  </property>
  <property fmtid="{D5CDD505-2E9C-101B-9397-08002B2CF9AE}" pid="71" name="x1ye=70">
    <vt:lpwstr>jULZ0Ia+SOxP3E8VXtnqAOZyWkjIMM0X0dVO1onZT4wYUM/H3gPqOsfgkL6jIMGp47g/S9mivdYmJGBzHzxLmtptWV2C+9mbg8ZAJCRw+Pa+5XY+Iq3MB2rBZOUhbFS1uGIzV8/kwQkoU+c9w1T8ToDyTMw3IA52coeVHBZhmUGlFoJnyQ3leP/Z5AVKj+cPEgdZr1Q6s7JyNokMbG9xpDqVqEgi5PJtmwGO+nFWxwLkOllDn2lYonZTSkFsPPh</vt:lpwstr>
  </property>
  <property fmtid="{D5CDD505-2E9C-101B-9397-08002B2CF9AE}" pid="72" name="x1ye=71">
    <vt:lpwstr>yLfAh0jPnQ0/t5Va34zbGSRquwoXTX2i2DydSYoF1uD7qUSXAH8yJP9dYJbFLvpmHgYaocFjkHOtskB52mf5rjdywc5jIN6XJB0cBnquP8eOCCyPgJOMQzhjgRp2cX3xLbzIIQd+JiMxDowFO1S6i3lnvpwUIFqhNMmFeAdTm6732MTgUnNOiTWzTYrrhmUBGQtfoQBW1OQjuhNj6MWY3oyt4a3oXvgixd5Sc2vfOzrA0bE3ZF8IM5Qd8eJSWju</vt:lpwstr>
  </property>
  <property fmtid="{D5CDD505-2E9C-101B-9397-08002B2CF9AE}" pid="73" name="x1ye=72">
    <vt:lpwstr>dJP1/dhW7Q5zVkPI7/v/45Am8wIG0W/uKD8KnmJetNoyuWNasqYtAr2xC+0SGo/J0ZpsPZFW4Mw+Ly/4tdbsYRL+CkkuLWDBxGTS5yLgJdpFhmUgXE+64gmc6mC7S/ivgwcjb5htqQzA8hvswW5j3neDQxAMnty8ceBlX8vDzJZnC9uH+XiSyHNDp+6fseQeudz+xZIqRs55bUvjpVP9DN0eKjtixCwGBZj5PpyVmnDNJSsFl1C9ENH1Yl+IIYO</vt:lpwstr>
  </property>
  <property fmtid="{D5CDD505-2E9C-101B-9397-08002B2CF9AE}" pid="74" name="x1ye=73">
    <vt:lpwstr>0UfWDo6E1AxZEqenwIVMZrivyhUuo91Hk/g2s91vQIYpB7jELp6mDOdIGZMjHZHjR3F3pb5x4I7l9MUBtz4STDz77KI2lQC0yDhLV/V6Oik+Vw/IF3ZGau4M3apuKz9Crj/Fw61rfNbH9tED3qTppql5D/Rl79XNN3Y9WZy4lzT9Joi174JnmnNCBzUzemLqpstjSwV+db4pXK+wumO9NMqfDb18+sr8vylFgkyk3J3MyieUd6bMkAJtgN6AbtY</vt:lpwstr>
  </property>
  <property fmtid="{D5CDD505-2E9C-101B-9397-08002B2CF9AE}" pid="75" name="x1ye=74">
    <vt:lpwstr>vawHCOx21H25MIlIJI+SUuNf8dWZVflSiJWvH4refpMpZr1GVpSgKPIznzE2KasdpjtzxoZvLKhID/8xED+jH8xplrmS9yOeFAXs842/HetYaW3Rl9nYVnkPJTEeGUyRWRYUGtfzNe0+QbYa5lFmXBf2ZjqpeyWO7B5CNHovaf55FK3xSgwx5CLU+0wYDtewhamm28x8MZZG6ohX9QdwIhEWVzSM0Q3+/ovOIVIueAZrwL22tM5OsGe7y4h4AYe</vt:lpwstr>
  </property>
  <property fmtid="{D5CDD505-2E9C-101B-9397-08002B2CF9AE}" pid="76" name="x1ye=75">
    <vt:lpwstr>EivoQ75Ervjm/nZgdzOcGgbxGNMqbkOLQSPeNCYMbmL02l1P/qi9nSexf2Mae+t8xRKQ6ySBULyblSNSRnfTdoiSbedmRbROJ4dKJQb2SIRWQDf4sLN4U+uY2qIsNyvET1ch33IHG98haON+9yUYetnFK3Iy0J1MHaI4kEKg4HdC/vNCfZFpM3zvqGNb4am/HjxY0xFMN/toIowHK9ExXfJdXQ6WCr6PVuL9EFfj/2JbrSmMrPrqP0YNQGq9Zmo</vt:lpwstr>
  </property>
  <property fmtid="{D5CDD505-2E9C-101B-9397-08002B2CF9AE}" pid="77" name="x1ye=76">
    <vt:lpwstr>KWOxmRpr4hGAj5umVPazPqnulxsp+9/UUht53sRPYrG1VHc1NvyMW09O8JAO37Qxg+AR3EefCvhJeAl49W92zO7rrUD5bZR8tkzwhVs/uGMiOhaZuBTH51r0ncyhxdhbzpOfisEMiWI7Z6VceRAp2qbDgkcfnnehZcFPJGgGQq66/k5qKj+lr5sd36io0KZbeLhQobjyyUr9sWelX29M6HAsfPimkebRjdGDq3ZgXLkuXSJW0r/rGhZGTUMeE/9</vt:lpwstr>
  </property>
  <property fmtid="{D5CDD505-2E9C-101B-9397-08002B2CF9AE}" pid="78" name="x1ye=77">
    <vt:lpwstr>geo1rfv72iLHMX/HiL9h+JkZrM7DHW2IXol2r77ESKvT8kW01A7IX8Ob+bUY2tFAINEb208gOMrTGagDjWRWoKxumgt2EQwZ86MFkkIyh6CcfDmFMLN/fg4qCZq65tSmcGd+fFiF7iBDPnUcfJULtFUu/pQVq+/ThZWb0K+LqX4TTL53+MtbGf5efDV7d8hUbGgGYJsXKmJm9yulukFroS7caei+fdSiyZF+awQqpfWM7RRVku4VzSaUv1RP78T</vt:lpwstr>
  </property>
  <property fmtid="{D5CDD505-2E9C-101B-9397-08002B2CF9AE}" pid="79" name="x1ye=78">
    <vt:lpwstr>vDSm0n1895e46aHK2qMyBohhysj0uFV447dogJY6i63On9dKhNJI6wTX6ujKPqDYF9KGzQr2rinCSpNOl3BzxUbZXhaSTtC/lUaYUezigOKvOG07U0FqKKEXER9i1mM6ijZVLLM2NiJw9eUCxaDJ/rIfKRNe72MXU9ahTks2BqNFrGjQXuOtYlcUgumWIRHUc1/+pRkn3xSjESlLY1rvjQActlUlmYm5cblGw0ShvwbI0YUPCBjklNABwf3b6en</vt:lpwstr>
  </property>
  <property fmtid="{D5CDD505-2E9C-101B-9397-08002B2CF9AE}" pid="80" name="x1ye=79">
    <vt:lpwstr>dqhJO31ZPDFAsdE4OOM0Jwh1ZtJFY6M19jNFUTGiJ5Isj6qMVnK8copM0cVaAtydLf+RTifxQ4u+2f/MEaiFl9V6GIQGvjXBl0sMCmiGIq2E8trvAc1uCpZ/5mZ+foc3ZaEOMwBalUsVQIGwZCQecMQh6GpJT8Q0QtEndBxs7jDBchrged+DFP21hmX/3A18KjVITHqbsHxLSe6EQQPbd/T90MrevP6ut/zV+5dCLM8vgHjl1J/alk8lSmuSgor</vt:lpwstr>
  </property>
  <property fmtid="{D5CDD505-2E9C-101B-9397-08002B2CF9AE}" pid="81" name="x1ye=8">
    <vt:lpwstr>mJIDBUMhrxRdZVO80g08bxiG6Mmtjw/ynuzAiCOzRf8gc4X6VMMkB/NraWceln+2dY+8FGitHLffBjtPpK9vzNFDQ9pgXtkN6D0Ated4JyM6ueS8ec66m4mIwSr0ChGR7rtdipkn2MMXJK+iQUrMKJpAdcw6BD026+LZBrWBQtB7yNsRnb1ngx/MZVapXfdZpE4sJFFXQCUx1wmyxJu6bn79Nnl3pZWQd9C9LzCbF6vzjcSr3+/MNDQCRI36WQO</vt:lpwstr>
  </property>
  <property fmtid="{D5CDD505-2E9C-101B-9397-08002B2CF9AE}" pid="82" name="x1ye=80">
    <vt:lpwstr>fJsXITDK3KUpE0M5qr2IZJ4dimfp9mSm94etfQgkF296wCdEmz0IhI0TnRgAjcNXbAis7hmZIYC6kZQ5ccaPOfhXY4myaqHmFfEbQEiIpm+QvYvSe4ilu1sOmKFPEA8CESMpzLb2VVhdkLnCYeSFM3KQmWrEOlNlR3YsTS0f/hY5d0zPqBq+chgYmgZ9oE2HZPj5Jfl2JPo1i1cY/8akuEbC9HRou5MCRtivPruULzwRynZ0nLPsD6mY289ARve</vt:lpwstr>
  </property>
  <property fmtid="{D5CDD505-2E9C-101B-9397-08002B2CF9AE}" pid="83" name="x1ye=81">
    <vt:lpwstr>bN0RI+8khE0oWQe7D8YjEIIusSD+1sn6LKQbko6F0Qtu9Su7CCXIpdBD3yKgfLD0lZqVVJ5CmUZHujRsKc/7eguk1w8lEH2T45iY+Gy/rbnBFqU8y8Q4O47+d5JHSzu6HlPd8aY6ryHfIB654tY7MW5taz5nUPdY7Kta7KRCjjIGhS4Tst/aWmvqPZTJmN+unvO+acWC3rmEWT6gDG42mSXxIqrF9RWpDkBelBLrJycB9dSvqgaV8sIitX8RsXz</vt:lpwstr>
  </property>
  <property fmtid="{D5CDD505-2E9C-101B-9397-08002B2CF9AE}" pid="84" name="x1ye=82">
    <vt:lpwstr>LfjHuvyq+RxU32C8pOP9eqVe9ewYSGL/QlF+G41nybOkWS2IpPqHpbX/zoCfvMiE4jlUrg4Nw1/Ut1CJDAuyLKFjvPYJTKVvq6+WmXZPbw66Ue5bW4KzxdfQZ+jIp7RsJGqSMe9PImRfc4B2L4BLcGja2a21pbYcH6SqUeDNS6i+OJLX4cDq/Q33pDMDDPq56RaFo9r1bNx8+mPhPRaGHiDSH2Iggclh+zCzUMYmhMA5XFpri94N/ioTveRmAiQ</vt:lpwstr>
  </property>
  <property fmtid="{D5CDD505-2E9C-101B-9397-08002B2CF9AE}" pid="85" name="x1ye=83">
    <vt:lpwstr>DrpkbHFPEM6OKT2pON3Sb/ip23mTapmtGLjELaardFE5lclzW4GOwz4GJl25kmcFM+axroyKzbcKszIUscKKfwKkXh60O8sthGj/DUQKueXln5qJh3MwVcFJfAoBUBjXlCTNRumCjb72kW1y41wxJ75Fk8fFvKawCJcdZ2Qi3fwSaZoLRogW/LLFlbWKU2vF7Xgzc/LRYLtWxNWYlQKJlrd6JK+9OsWOr6qaYkSIsFtGp+o2InMdStOTWP8ZcgX</vt:lpwstr>
  </property>
  <property fmtid="{D5CDD505-2E9C-101B-9397-08002B2CF9AE}" pid="86" name="x1ye=84">
    <vt:lpwstr>UTZncWNXO21T3de8fBeRCfBRVGGVKLJHx9BX2pSnR0WMCVLN+FJyGMgB8Fm6JWcW5+5+K66mjTKHR3Omhz1g6wtAOOFDB166nIo9rap2nnNJ5+Re36SZWuaW5fkLLDG6nCAkAJ+wzOHjM+gTGPTQjB2vEAhH1k+2XXHtUKeLG4HcPjnX44Fo5khwE+RNArmIPGYXCO4VRAur1QAU3dMkvoWuZ5vDan3GMTq11Fvkil8JljVAakXu7HZblL2kSEc</vt:lpwstr>
  </property>
  <property fmtid="{D5CDD505-2E9C-101B-9397-08002B2CF9AE}" pid="87" name="x1ye=85">
    <vt:lpwstr>hUe6rLfI2GiQY5Ks/JfrTSioCzbtWYlIsnNS5PPZqVcs8v0BHnkhXZkxMV0KiNeGVIOVNy63FI5PNHEaqdr/JT5hjcTmg8Y13IJ5Pe2N2SmObuIZggs3Y4vx/tU3YapXEe+OhM6mQ9cPeJsUAhtW2cb4DGBxnqNQvXHjYoeWeyw7lVe3fPf+s27UFir5ZgpnaUqhb/NFONBOO8/RoeFRqgeMMEFaHDa6e/L6RC3F0RNuZyvh81W7UQ39t7Ks/Ln</vt:lpwstr>
  </property>
  <property fmtid="{D5CDD505-2E9C-101B-9397-08002B2CF9AE}" pid="88" name="x1ye=86">
    <vt:lpwstr>j2AqxmLhKr5A/tVcEJefaGj3D+dSKunp6a0q/uDxiLWvLgVAAA</vt:lpwstr>
  </property>
  <property fmtid="{D5CDD505-2E9C-101B-9397-08002B2CF9AE}" pid="89" name="x1ye=9">
    <vt:lpwstr>2wzHNmIksJEf+MLwSSs5ZJhIJSLS7/3UKuYQIDxwn1e9oYdHDDqzPLj1GELG48gvNOMB8ScpxVsdHKkxbKFx//J7UoJbckwXdda7PX2qqAzDHGmz0G4S4WcM7DXWCrvhqZTiY2fu+2h21++1Up6+1Ap0qYQohZST7WB2aFlS8a0Wvlv1VC6e7BWDoEEvrdaZKE1QxGbX/fe0kzRB5i1V4ugVPY+VBxkDfKLQk/fVCUomE0Far8HlgkdnbjPqw+n</vt:lpwstr>
  </property>
</Properties>
</file>